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272BA19" w14:textId="4AF1901F" w:rsidR="00A53E72" w:rsidRDefault="002E3268" w:rsidP="00BF2B09">
      <w:pPr>
        <w:jc w:val="both"/>
        <w:sectPr w:rsidR="00A53E72">
          <w:headerReference w:type="default" r:id="rId7"/>
          <w:footerReference w:type="default" r:id="rId8"/>
          <w:pgSz w:w="12240" w:h="15840"/>
          <w:pgMar w:top="0" w:right="600" w:bottom="400" w:left="0" w:header="0" w:footer="0" w:gutter="0"/>
          <w:cols w:space="720"/>
        </w:sectPr>
      </w:pPr>
      <w:r>
        <w:rPr>
          <w:rFonts w:eastAsia="Saira" w:cs="Saira"/>
          <w:b/>
          <w:bCs/>
          <w:caps/>
          <w:noProof/>
          <w:color w:val="FF0000"/>
          <w:spacing w:val="10"/>
          <w:sz w:val="80"/>
          <w:szCs w:val="80"/>
        </w:rPr>
        <w:drawing>
          <wp:anchor distT="0" distB="0" distL="114300" distR="114300" simplePos="0" relativeHeight="251658752" behindDoc="0" locked="0" layoutInCell="1" allowOverlap="1" wp14:anchorId="7F5799AD" wp14:editId="391F8B68">
            <wp:simplePos x="0" y="0"/>
            <wp:positionH relativeFrom="column">
              <wp:posOffset>6187955</wp:posOffset>
            </wp:positionH>
            <wp:positionV relativeFrom="paragraph">
              <wp:posOffset>237705</wp:posOffset>
            </wp:positionV>
            <wp:extent cx="1177925" cy="1177925"/>
            <wp:effectExtent l="38100" t="38100" r="22225" b="22225"/>
            <wp:wrapSquare wrapText="bothSides"/>
            <wp:docPr id="8" name="Picture 8" descr="A person with his arms crosse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with his arms crossed&#10;&#10;Description automatically generated with medium confidence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1177925"/>
                    </a:xfrm>
                    <a:prstGeom prst="ellipse">
                      <a:avLst/>
                    </a:prstGeom>
                    <a:ln w="28575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858ED5" w14:textId="5046E5FA" w:rsidR="00EB47BF" w:rsidRPr="00871D7D" w:rsidRDefault="00103F09" w:rsidP="00BF2B09">
      <w:pPr>
        <w:jc w:val="both"/>
        <w:rPr>
          <w:rStyle w:val="span"/>
          <w:rFonts w:eastAsia="Saira" w:cs="Saira"/>
          <w:b/>
          <w:bCs/>
          <w:caps/>
          <w:color w:val="C00000"/>
          <w:spacing w:val="10"/>
          <w:sz w:val="80"/>
          <w:szCs w:val="80"/>
        </w:rPr>
      </w:pPr>
      <w:r w:rsidRPr="00871D7D">
        <w:rPr>
          <w:rStyle w:val="span"/>
          <w:rFonts w:eastAsia="Saira" w:cs="Saira"/>
          <w:b/>
          <w:bCs/>
          <w:caps/>
          <w:color w:val="C00000"/>
          <w:spacing w:val="10"/>
          <w:sz w:val="80"/>
          <w:szCs w:val="80"/>
        </w:rPr>
        <w:t>M Shahzeb</w:t>
      </w:r>
      <w:r w:rsidRPr="00871D7D">
        <w:rPr>
          <w:rStyle w:val="divdocumentname"/>
          <w:rFonts w:eastAsia="Saira" w:cs="Saira"/>
          <w:b/>
          <w:bCs/>
          <w:caps/>
          <w:color w:val="C00000"/>
          <w:spacing w:val="10"/>
          <w:shd w:val="clear" w:color="auto" w:fill="auto"/>
        </w:rPr>
        <w:t xml:space="preserve"> </w:t>
      </w:r>
      <w:r w:rsidRPr="00871D7D">
        <w:rPr>
          <w:rStyle w:val="span"/>
          <w:rFonts w:eastAsia="Saira" w:cs="Saira"/>
          <w:b/>
          <w:bCs/>
          <w:caps/>
          <w:color w:val="C00000"/>
          <w:spacing w:val="10"/>
          <w:sz w:val="80"/>
          <w:szCs w:val="80"/>
        </w:rPr>
        <w:t>Raza</w:t>
      </w:r>
    </w:p>
    <w:p w14:paraId="5BB1A56D" w14:textId="7C3096AE" w:rsidR="00103F09" w:rsidRPr="00871D7D" w:rsidRDefault="004816D6" w:rsidP="00BF2B09">
      <w:pPr>
        <w:jc w:val="both"/>
        <w:rPr>
          <w:color w:val="C00000"/>
        </w:rPr>
      </w:pPr>
      <w:r w:rsidRPr="00871D7D">
        <w:rPr>
          <w:rStyle w:val="span"/>
          <w:rFonts w:eastAsia="Saira" w:cs="Saira"/>
          <w:color w:val="C00000"/>
          <w:sz w:val="20"/>
          <w:szCs w:val="20"/>
        </w:rPr>
        <w:t>GitHub</w:t>
      </w:r>
      <w:r w:rsidR="00573128" w:rsidRPr="00871D7D">
        <w:rPr>
          <w:rStyle w:val="span"/>
          <w:rFonts w:eastAsia="Saira" w:cs="Saira"/>
          <w:color w:val="C00000"/>
          <w:sz w:val="20"/>
          <w:szCs w:val="20"/>
        </w:rPr>
        <w:t xml:space="preserve">/mshahzebraza97 </w:t>
      </w:r>
      <w:r w:rsidR="00573128" w:rsidRPr="00871D7D">
        <w:rPr>
          <w:rStyle w:val="divdocumentsprtr"/>
          <w:rFonts w:eastAsia="Saira" w:cs="Saira"/>
          <w:color w:val="C00000"/>
          <w:sz w:val="30"/>
          <w:szCs w:val="30"/>
        </w:rPr>
        <w:t>|</w:t>
      </w:r>
      <w:r w:rsidR="00573128" w:rsidRPr="00871D7D">
        <w:rPr>
          <w:rStyle w:val="divdocumentsprtr"/>
          <w:rFonts w:eastAsia="Saira" w:cs="Saira"/>
          <w:color w:val="C00000"/>
          <w:sz w:val="20"/>
          <w:szCs w:val="20"/>
        </w:rPr>
        <w:t xml:space="preserve"> 923</w:t>
      </w:r>
      <w:r w:rsidR="00103F09" w:rsidRPr="00871D7D">
        <w:rPr>
          <w:rStyle w:val="span"/>
          <w:rFonts w:eastAsia="Saira" w:cs="Saira"/>
          <w:color w:val="C00000"/>
          <w:sz w:val="20"/>
          <w:szCs w:val="20"/>
        </w:rPr>
        <w:t>-350-450600</w:t>
      </w:r>
      <w:r w:rsidR="00103F09" w:rsidRPr="00871D7D">
        <w:rPr>
          <w:rStyle w:val="divdocumentsprtr"/>
          <w:rFonts w:eastAsia="Saira" w:cs="Saira"/>
          <w:color w:val="C00000"/>
          <w:sz w:val="20"/>
          <w:szCs w:val="20"/>
        </w:rPr>
        <w:t> </w:t>
      </w:r>
      <w:r w:rsidR="00952D37" w:rsidRPr="00871D7D">
        <w:rPr>
          <w:rStyle w:val="divdocumentsprtr"/>
          <w:rFonts w:eastAsia="Saira" w:cs="Saira"/>
          <w:color w:val="C00000"/>
          <w:sz w:val="30"/>
          <w:szCs w:val="30"/>
        </w:rPr>
        <w:t>|</w:t>
      </w:r>
      <w:r w:rsidR="00BD552E" w:rsidRPr="00871D7D">
        <w:rPr>
          <w:rStyle w:val="divdocumentsprtr"/>
          <w:rFonts w:eastAsia="Saira" w:cs="Saira"/>
          <w:color w:val="C00000"/>
          <w:sz w:val="20"/>
          <w:szCs w:val="20"/>
        </w:rPr>
        <w:t xml:space="preserve"> </w:t>
      </w:r>
      <w:r w:rsidR="00103F09" w:rsidRPr="00871D7D">
        <w:rPr>
          <w:rStyle w:val="span"/>
          <w:rFonts w:eastAsia="Saira" w:cs="Saira"/>
          <w:color w:val="C00000"/>
          <w:sz w:val="20"/>
          <w:szCs w:val="20"/>
        </w:rPr>
        <w:t>m.shahzebraza.97@gmail.com</w:t>
      </w:r>
      <w:r w:rsidR="00103F09" w:rsidRPr="00871D7D">
        <w:rPr>
          <w:rStyle w:val="divdocumentaddress"/>
          <w:rFonts w:eastAsia="Saira" w:cs="Saira"/>
          <w:color w:val="C00000"/>
        </w:rPr>
        <w:t xml:space="preserve"> </w:t>
      </w:r>
      <w:r w:rsidR="00103F09" w:rsidRPr="00871D7D">
        <w:rPr>
          <w:rStyle w:val="divdocumentsprtr"/>
          <w:rFonts w:eastAsia="Saira" w:cs="Saira"/>
          <w:color w:val="C00000"/>
          <w:sz w:val="20"/>
          <w:szCs w:val="20"/>
        </w:rPr>
        <w:t> </w:t>
      </w:r>
    </w:p>
    <w:p w14:paraId="521D8063" w14:textId="0CDF796F" w:rsidR="00EB47BF" w:rsidRDefault="00006F60" w:rsidP="00BF2B09">
      <w:pPr>
        <w:pStyle w:val="Heading1"/>
        <w:jc w:val="both"/>
      </w:pPr>
      <w:r w:rsidRPr="00A61EDE">
        <w:t>Profession Summary</w:t>
      </w:r>
    </w:p>
    <w:p w14:paraId="50D72795" w14:textId="2EACE3BC" w:rsidR="00E223B4" w:rsidRDefault="00805AD7" w:rsidP="00BF2B09">
      <w:pPr>
        <w:ind w:firstLine="720"/>
        <w:jc w:val="both"/>
        <w:rPr>
          <w:rFonts w:eastAsia="Saira"/>
        </w:rPr>
      </w:pPr>
      <w:r>
        <w:rPr>
          <w:rFonts w:eastAsia="Saira"/>
        </w:rPr>
        <w:t>A</w:t>
      </w:r>
      <w:r w:rsidR="001A0C4F" w:rsidRPr="001A0C4F">
        <w:rPr>
          <w:rFonts w:eastAsia="Saira"/>
        </w:rPr>
        <w:t xml:space="preserve"> </w:t>
      </w:r>
      <w:r w:rsidR="001A0C4F" w:rsidRPr="001A0C4F">
        <w:rPr>
          <w:rFonts w:ascii="Segoe UI Emoji" w:eastAsia="Saira" w:hAnsi="Segoe UI Emoji" w:cs="Segoe UI Emoji"/>
        </w:rPr>
        <w:t>🔸</w:t>
      </w:r>
      <w:r w:rsidR="001A0C4F" w:rsidRPr="001A0C4F">
        <w:rPr>
          <w:rFonts w:eastAsia="Saira"/>
        </w:rPr>
        <w:t>Frontend Web developer</w:t>
      </w:r>
      <w:r w:rsidR="001A0C4F" w:rsidRPr="001A0C4F">
        <w:rPr>
          <w:rFonts w:ascii="Segoe UI Emoji" w:eastAsia="Saira" w:hAnsi="Segoe UI Emoji" w:cs="Segoe UI Emoji"/>
        </w:rPr>
        <w:t>🔸</w:t>
      </w:r>
      <w:r w:rsidR="001A0C4F" w:rsidRPr="001A0C4F">
        <w:rPr>
          <w:rFonts w:eastAsia="Saira"/>
        </w:rPr>
        <w:t xml:space="preserve"> &amp; energetic problem solver with a strong foundation of </w:t>
      </w:r>
      <w:r w:rsidR="001A0C4F" w:rsidRPr="001A0C4F">
        <w:rPr>
          <w:rFonts w:ascii="Segoe UI Emoji" w:eastAsia="Saira" w:hAnsi="Segoe UI Emoji" w:cs="Segoe UI Emoji"/>
        </w:rPr>
        <w:t>🔸</w:t>
      </w:r>
      <w:r w:rsidR="001A0C4F">
        <w:rPr>
          <w:rFonts w:eastAsia="Saira"/>
        </w:rPr>
        <w:t>W</w:t>
      </w:r>
      <w:r w:rsidR="001A0C4F" w:rsidRPr="001A0C4F">
        <w:rPr>
          <w:rFonts w:eastAsia="Saira"/>
        </w:rPr>
        <w:t>eb fundamentals</w:t>
      </w:r>
      <w:r w:rsidR="001A0C4F" w:rsidRPr="001A0C4F">
        <w:rPr>
          <w:rFonts w:ascii="Segoe UI Emoji" w:eastAsia="Saira" w:hAnsi="Segoe UI Emoji" w:cs="Segoe UI Emoji"/>
        </w:rPr>
        <w:t>🔸</w:t>
      </w:r>
      <w:r w:rsidR="001A0C4F">
        <w:rPr>
          <w:rFonts w:ascii="Segoe UI Emoji" w:eastAsia="Saira" w:hAnsi="Segoe UI Emoji" w:cs="Segoe UI Emoji"/>
        </w:rPr>
        <w:t>.</w:t>
      </w:r>
    </w:p>
    <w:p w14:paraId="441296DE" w14:textId="376529B6" w:rsidR="00BA7114" w:rsidRDefault="00805AD7" w:rsidP="00833C52">
      <w:pPr>
        <w:ind w:firstLine="720"/>
        <w:jc w:val="both"/>
      </w:pPr>
      <w:r>
        <w:t>A</w:t>
      </w:r>
      <w:r w:rsidR="00833C52" w:rsidRPr="00833C52">
        <w:t xml:space="preserve">lways believed in the process of </w:t>
      </w:r>
      <w:r w:rsidR="002048DB">
        <w:t>“</w:t>
      </w:r>
      <w:r w:rsidR="002048DB" w:rsidRPr="002048DB">
        <w:rPr>
          <w:u w:val="single"/>
        </w:rPr>
        <w:t>Learn and Apply</w:t>
      </w:r>
      <w:r w:rsidR="002048DB">
        <w:t xml:space="preserve">” </w:t>
      </w:r>
      <w:r w:rsidR="00833C52" w:rsidRPr="00833C52">
        <w:t xml:space="preserve">which helped strengthen </w:t>
      </w:r>
      <w:r w:rsidR="00951A6E">
        <w:t xml:space="preserve">his </w:t>
      </w:r>
      <w:r w:rsidR="00833C52" w:rsidRPr="00833C52">
        <w:t>skillset</w:t>
      </w:r>
      <w:r w:rsidR="00833C52">
        <w:t xml:space="preserve"> </w:t>
      </w:r>
      <w:r w:rsidR="00833C52" w:rsidRPr="00833C52">
        <w:t xml:space="preserve">by building </w:t>
      </w:r>
      <w:r w:rsidR="00833C52" w:rsidRPr="002048DB">
        <w:rPr>
          <w:u w:val="single"/>
        </w:rPr>
        <w:t>multiple projects</w:t>
      </w:r>
      <w:r w:rsidR="00833C52" w:rsidRPr="00833C52">
        <w:t>.</w:t>
      </w:r>
      <w:r w:rsidR="00833C52">
        <w:t xml:space="preserve"> </w:t>
      </w:r>
    </w:p>
    <w:p w14:paraId="0458825B" w14:textId="0CDF6D9C" w:rsidR="00544A47" w:rsidRDefault="00300042" w:rsidP="00833C52">
      <w:pPr>
        <w:ind w:firstLine="720"/>
        <w:jc w:val="both"/>
      </w:pPr>
      <w:r>
        <w:t>S</w:t>
      </w:r>
      <w:r w:rsidR="00833C52">
        <w:t xml:space="preserve">killed in </w:t>
      </w:r>
      <w:r w:rsidR="00833C52" w:rsidRPr="00833C52">
        <w:t xml:space="preserve">using a variety of Frameworks and technologies </w:t>
      </w:r>
      <w:r w:rsidR="00006F60" w:rsidRPr="00E1298B">
        <w:t xml:space="preserve">like </w:t>
      </w:r>
      <w:r w:rsidR="00286430" w:rsidRPr="002048DB">
        <w:rPr>
          <w:u w:val="single"/>
        </w:rPr>
        <w:t>HTML/SCSS</w:t>
      </w:r>
      <w:r w:rsidR="00286430">
        <w:t xml:space="preserve">, </w:t>
      </w:r>
      <w:r w:rsidR="00006F60" w:rsidRPr="002048DB">
        <w:rPr>
          <w:u w:val="single"/>
        </w:rPr>
        <w:t>React</w:t>
      </w:r>
      <w:r w:rsidR="00006F60" w:rsidRPr="00E1298B">
        <w:t xml:space="preserve">, </w:t>
      </w:r>
      <w:r w:rsidR="00286430" w:rsidRPr="002048DB">
        <w:rPr>
          <w:u w:val="single"/>
        </w:rPr>
        <w:t>MongoDB</w:t>
      </w:r>
      <w:r w:rsidR="00006F60" w:rsidRPr="00E1298B">
        <w:t xml:space="preserve"> &amp; </w:t>
      </w:r>
      <w:r w:rsidR="00006F60" w:rsidRPr="002048DB">
        <w:rPr>
          <w:u w:val="single"/>
        </w:rPr>
        <w:t>Figma</w:t>
      </w:r>
      <w:r w:rsidR="00625180" w:rsidRPr="00625180">
        <w:t xml:space="preserve"> </w:t>
      </w:r>
      <w:r w:rsidR="00625180" w:rsidRPr="00833C52">
        <w:t xml:space="preserve">throughout </w:t>
      </w:r>
      <w:r w:rsidR="00625180">
        <w:t>his</w:t>
      </w:r>
      <w:r w:rsidR="00625180" w:rsidRPr="00833C52">
        <w:t xml:space="preserve"> </w:t>
      </w:r>
      <w:r w:rsidR="00722819">
        <w:t>Web</w:t>
      </w:r>
      <w:r w:rsidR="00625180">
        <w:t>-</w:t>
      </w:r>
      <w:r w:rsidR="00082656">
        <w:t xml:space="preserve">Development </w:t>
      </w:r>
      <w:r w:rsidR="00625180" w:rsidRPr="00833C52">
        <w:t>journey</w:t>
      </w:r>
      <w:r w:rsidR="00B97BC4">
        <w:t>.</w:t>
      </w:r>
      <w:r w:rsidR="006800E8">
        <w:t xml:space="preserve"> </w:t>
      </w:r>
    </w:p>
    <w:p w14:paraId="586FF52F" w14:textId="746EC5AB" w:rsidR="00253145" w:rsidRDefault="00730C35" w:rsidP="001A2B74">
      <w:pPr>
        <w:ind w:firstLine="720"/>
        <w:jc w:val="both"/>
      </w:pPr>
      <w:r>
        <w:t xml:space="preserve">Seeking </w:t>
      </w:r>
      <w:r w:rsidR="00006F60" w:rsidRPr="00E1298B">
        <w:t xml:space="preserve">a </w:t>
      </w:r>
      <w:r>
        <w:t xml:space="preserve">part-time </w:t>
      </w:r>
      <w:r w:rsidR="00F62BD0" w:rsidRPr="00F62BD0">
        <w:rPr>
          <w:b/>
          <w:bCs/>
        </w:rPr>
        <w:t>R</w:t>
      </w:r>
      <w:r w:rsidRPr="00F62BD0">
        <w:rPr>
          <w:b/>
          <w:bCs/>
        </w:rPr>
        <w:t xml:space="preserve">emote </w:t>
      </w:r>
      <w:r w:rsidR="00006F60" w:rsidRPr="00F62BD0">
        <w:rPr>
          <w:b/>
          <w:bCs/>
        </w:rPr>
        <w:t xml:space="preserve">Web/Frontend Developer </w:t>
      </w:r>
      <w:r w:rsidRPr="00F62BD0">
        <w:rPr>
          <w:b/>
          <w:bCs/>
        </w:rPr>
        <w:t>role</w:t>
      </w:r>
      <w:r>
        <w:t xml:space="preserve"> in a Development Team </w:t>
      </w:r>
      <w:r w:rsidR="000B7539">
        <w:t>and</w:t>
      </w:r>
      <w:r w:rsidR="00F62BD0">
        <w:t xml:space="preserve"> o</w:t>
      </w:r>
      <w:r w:rsidR="00F62BD0" w:rsidRPr="00E1298B">
        <w:t>ffer</w:t>
      </w:r>
      <w:r w:rsidR="00F62BD0">
        <w:t>ing</w:t>
      </w:r>
      <w:r w:rsidR="00F62BD0" w:rsidRPr="00E1298B">
        <w:t xml:space="preserve"> </w:t>
      </w:r>
      <w:r w:rsidR="00F62BD0">
        <w:t xml:space="preserve">Ambition </w:t>
      </w:r>
      <w:r w:rsidR="001A2B74">
        <w:t>with strong technical, problem-solving skills.</w:t>
      </w:r>
    </w:p>
    <w:p w14:paraId="2C7632A8" w14:textId="0FCFFCD3" w:rsidR="008E4E80" w:rsidRDefault="008E4E80" w:rsidP="00BF2B09">
      <w:pPr>
        <w:pStyle w:val="Heading1"/>
        <w:jc w:val="both"/>
      </w:pPr>
      <w:r>
        <w:t>Education</w:t>
      </w:r>
    </w:p>
    <w:p w14:paraId="7BAE10E3" w14:textId="6988983D" w:rsidR="009C7ED4" w:rsidRPr="009C7ED4" w:rsidRDefault="009C7ED4" w:rsidP="00BF2B09">
      <w:pPr>
        <w:pStyle w:val="Heading2"/>
        <w:jc w:val="both"/>
        <w:rPr>
          <w:rStyle w:val="right-box"/>
          <w:shd w:val="clear" w:color="auto" w:fill="auto"/>
        </w:rPr>
      </w:pPr>
      <w:r w:rsidRPr="009C7ED4">
        <w:rPr>
          <w:rStyle w:val="txtBold"/>
          <w:b w:val="0"/>
          <w:bCs w:val="0"/>
        </w:rPr>
        <w:t>National University of Sciences &amp; Technology</w:t>
      </w:r>
    </w:p>
    <w:p w14:paraId="5FCADA36" w14:textId="7A587E92" w:rsidR="009C7ED4" w:rsidRPr="009C7ED4" w:rsidRDefault="00C60CA4" w:rsidP="00BF2B09">
      <w:pPr>
        <w:jc w:val="both"/>
        <w:rPr>
          <w:rFonts w:eastAsia="Saira"/>
        </w:rPr>
      </w:pPr>
      <w:r>
        <w:rPr>
          <w:rFonts w:eastAsia="Saira"/>
        </w:rPr>
        <w:t>B</w:t>
      </w:r>
      <w:r w:rsidR="00C5106D">
        <w:rPr>
          <w:rFonts w:eastAsia="Saira"/>
        </w:rPr>
        <w:t>E</w:t>
      </w:r>
      <w:r w:rsidR="009C7ED4" w:rsidRPr="009C7ED4">
        <w:rPr>
          <w:rFonts w:eastAsia="Saira"/>
          <w:vanish/>
        </w:rPr>
        <w:t xml:space="preserve"> </w:t>
      </w:r>
      <w:r w:rsidR="009C7ED4" w:rsidRPr="009C7ED4">
        <w:rPr>
          <w:rFonts w:eastAsia="Saira"/>
        </w:rPr>
        <w:t>: Mechanical Engineering</w:t>
      </w:r>
      <w:r w:rsidR="00C71BE2">
        <w:rPr>
          <w:rFonts w:eastAsia="Saira"/>
        </w:rPr>
        <w:t xml:space="preserve"> | </w:t>
      </w:r>
      <w:r>
        <w:rPr>
          <w:rFonts w:eastAsia="Saira"/>
        </w:rPr>
        <w:t>3.5</w:t>
      </w:r>
      <w:r w:rsidR="00416D0E">
        <w:rPr>
          <w:rFonts w:eastAsia="Saira"/>
        </w:rPr>
        <w:t xml:space="preserve"> C</w:t>
      </w:r>
      <w:r>
        <w:rPr>
          <w:rFonts w:eastAsia="Saira"/>
        </w:rPr>
        <w:t xml:space="preserve">GPA | </w:t>
      </w:r>
      <w:r w:rsidR="00C71BE2">
        <w:rPr>
          <w:rFonts w:eastAsia="Saira"/>
        </w:rPr>
        <w:t>PNEC</w:t>
      </w:r>
      <w:r w:rsidR="004535D4">
        <w:rPr>
          <w:rFonts w:eastAsia="Saira"/>
        </w:rPr>
        <w:t>, KHI</w:t>
      </w:r>
      <w:r w:rsidR="00C71BE2">
        <w:rPr>
          <w:rFonts w:eastAsia="Saira"/>
        </w:rPr>
        <w:t xml:space="preserve"> Campus</w:t>
      </w:r>
      <w:r w:rsidR="00416A3E">
        <w:rPr>
          <w:rFonts w:eastAsia="Saira"/>
        </w:rPr>
        <w:t xml:space="preserve"> | 2016-2020</w:t>
      </w:r>
    </w:p>
    <w:p w14:paraId="04222C4D" w14:textId="60538D83" w:rsidR="009C7ED4" w:rsidRPr="009C7ED4" w:rsidRDefault="009C7ED4" w:rsidP="00BF2B09">
      <w:pPr>
        <w:pStyle w:val="Heading2"/>
        <w:jc w:val="both"/>
      </w:pPr>
      <w:r w:rsidRPr="009C7ED4">
        <w:t>Army Public School</w:t>
      </w:r>
    </w:p>
    <w:p w14:paraId="08A515B1" w14:textId="296A047A" w:rsidR="008E4E80" w:rsidRPr="009C7ED4" w:rsidRDefault="00CC37FD" w:rsidP="00BF2B09">
      <w:pPr>
        <w:jc w:val="both"/>
        <w:rPr>
          <w:rFonts w:eastAsia="Saira"/>
        </w:rPr>
      </w:pPr>
      <w:r>
        <w:rPr>
          <w:rFonts w:eastAsia="Saira"/>
        </w:rPr>
        <w:t>FSc</w:t>
      </w:r>
      <w:r w:rsidR="009C7ED4" w:rsidRPr="009C7ED4">
        <w:rPr>
          <w:rFonts w:eastAsia="Saira"/>
          <w:vanish/>
        </w:rPr>
        <w:t xml:space="preserve"> </w:t>
      </w:r>
      <w:r w:rsidR="009C7ED4" w:rsidRPr="009C7ED4">
        <w:rPr>
          <w:rFonts w:eastAsia="Saira"/>
        </w:rPr>
        <w:t>: Pre- Engineering</w:t>
      </w:r>
      <w:r w:rsidR="004535D4">
        <w:rPr>
          <w:rFonts w:eastAsia="Saira"/>
        </w:rPr>
        <w:t xml:space="preserve"> | 90% | Ordnance Road, RWP Campus</w:t>
      </w:r>
      <w:r w:rsidR="0025795F">
        <w:rPr>
          <w:rFonts w:eastAsia="Saira"/>
        </w:rPr>
        <w:t xml:space="preserve"> | 2014-2016</w:t>
      </w:r>
    </w:p>
    <w:p w14:paraId="4E722C25" w14:textId="0EBFB619" w:rsidR="00901A18" w:rsidRPr="00E1298B" w:rsidRDefault="00A078D6" w:rsidP="00BF2B09">
      <w:pPr>
        <w:pStyle w:val="Heading1"/>
        <w:jc w:val="both"/>
      </w:pPr>
      <w:r w:rsidRPr="00636F46">
        <w:t>Projects</w:t>
      </w:r>
    </w:p>
    <w:p w14:paraId="232AAAD1" w14:textId="7554C319" w:rsidR="00854195" w:rsidRDefault="00854195" w:rsidP="00BF2B09">
      <w:pPr>
        <w:pStyle w:val="Heading2"/>
        <w:jc w:val="both"/>
      </w:pPr>
      <w:r w:rsidRPr="00E1298B">
        <w:t>Office-Works</w:t>
      </w:r>
      <w:r w:rsidR="00F854E2">
        <w:t xml:space="preserve"> (Under Process)</w:t>
      </w:r>
    </w:p>
    <w:p w14:paraId="096D20E9" w14:textId="750DD734" w:rsidR="00F3752C" w:rsidRDefault="004526D8" w:rsidP="00BF2B09">
      <w:pPr>
        <w:jc w:val="both"/>
        <w:rPr>
          <w:rFonts w:eastAsia="Saira"/>
        </w:rPr>
      </w:pPr>
      <w:r>
        <w:rPr>
          <w:rFonts w:eastAsia="Saira"/>
        </w:rPr>
        <w:t>An</w:t>
      </w:r>
      <w:r w:rsidR="000E3F9B">
        <w:rPr>
          <w:rFonts w:eastAsia="Saira"/>
        </w:rPr>
        <w:t xml:space="preserve"> </w:t>
      </w:r>
      <w:r>
        <w:rPr>
          <w:rFonts w:eastAsia="Saira"/>
        </w:rPr>
        <w:t xml:space="preserve">Enterprise Level </w:t>
      </w:r>
      <w:r w:rsidR="000E3F9B">
        <w:rPr>
          <w:rFonts w:eastAsia="Saira"/>
        </w:rPr>
        <w:t xml:space="preserve">Web Application </w:t>
      </w:r>
      <w:r>
        <w:rPr>
          <w:rFonts w:eastAsia="Saira"/>
        </w:rPr>
        <w:t>developed</w:t>
      </w:r>
      <w:r w:rsidR="000E3F9B">
        <w:rPr>
          <w:rFonts w:eastAsia="Saira"/>
        </w:rPr>
        <w:t xml:space="preserve"> for a </w:t>
      </w:r>
      <w:r>
        <w:rPr>
          <w:rFonts w:eastAsia="Saira"/>
        </w:rPr>
        <w:t xml:space="preserve">use in an </w:t>
      </w:r>
      <w:r w:rsidR="004007B2">
        <w:rPr>
          <w:rFonts w:eastAsia="Saira"/>
        </w:rPr>
        <w:t xml:space="preserve">organization to </w:t>
      </w:r>
    </w:p>
    <w:p w14:paraId="5989D9EA" w14:textId="77777777" w:rsidR="00F3752C" w:rsidRDefault="004007B2" w:rsidP="00BF2B09">
      <w:pPr>
        <w:pStyle w:val="ListParagraph"/>
        <w:numPr>
          <w:ilvl w:val="0"/>
          <w:numId w:val="5"/>
        </w:numPr>
        <w:jc w:val="both"/>
        <w:rPr>
          <w:rFonts w:eastAsia="Saira"/>
        </w:rPr>
      </w:pPr>
      <w:r w:rsidRPr="00F3752C">
        <w:rPr>
          <w:rFonts w:eastAsia="Saira"/>
        </w:rPr>
        <w:t xml:space="preserve">manage the procurement and inventory of </w:t>
      </w:r>
      <w:r w:rsidR="006C4B9D" w:rsidRPr="00F3752C">
        <w:rPr>
          <w:rFonts w:eastAsia="Saira"/>
        </w:rPr>
        <w:t>certain modules</w:t>
      </w:r>
      <w:r w:rsidRPr="00F3752C">
        <w:rPr>
          <w:rFonts w:eastAsia="Saira"/>
        </w:rPr>
        <w:t xml:space="preserve"> </w:t>
      </w:r>
    </w:p>
    <w:p w14:paraId="0FB6FAB7" w14:textId="48BCABC3" w:rsidR="0087788A" w:rsidRDefault="0087788A" w:rsidP="00BF2B09">
      <w:pPr>
        <w:pStyle w:val="ListParagraph"/>
        <w:numPr>
          <w:ilvl w:val="0"/>
          <w:numId w:val="5"/>
        </w:numPr>
        <w:jc w:val="both"/>
        <w:rPr>
          <w:rFonts w:eastAsia="Saira"/>
        </w:rPr>
      </w:pPr>
      <w:r>
        <w:rPr>
          <w:rFonts w:eastAsia="Saira"/>
        </w:rPr>
        <w:t xml:space="preserve">maintain a record of </w:t>
      </w:r>
      <w:r w:rsidR="001328A5">
        <w:rPr>
          <w:rFonts w:eastAsia="Saira"/>
        </w:rPr>
        <w:t xml:space="preserve">products in relation to </w:t>
      </w:r>
      <w:r w:rsidR="003752E6">
        <w:rPr>
          <w:rFonts w:eastAsia="Saira"/>
        </w:rPr>
        <w:t xml:space="preserve">configuration of </w:t>
      </w:r>
      <w:r w:rsidR="001328A5">
        <w:rPr>
          <w:rFonts w:eastAsia="Saira"/>
        </w:rPr>
        <w:t xml:space="preserve">modules </w:t>
      </w:r>
      <w:r w:rsidR="003C6D42">
        <w:rPr>
          <w:rFonts w:eastAsia="Saira"/>
        </w:rPr>
        <w:t xml:space="preserve">being used in them </w:t>
      </w:r>
      <w:r w:rsidR="00E81D8B">
        <w:rPr>
          <w:rFonts w:eastAsia="Saira"/>
        </w:rPr>
        <w:t>(along with their quantity)</w:t>
      </w:r>
    </w:p>
    <w:p w14:paraId="6C8A5EC7" w14:textId="51DD48C8" w:rsidR="001C4473" w:rsidRDefault="00F3752C" w:rsidP="00BF2B09">
      <w:pPr>
        <w:pStyle w:val="ListParagraph"/>
        <w:numPr>
          <w:ilvl w:val="0"/>
          <w:numId w:val="5"/>
        </w:numPr>
        <w:jc w:val="both"/>
        <w:rPr>
          <w:rFonts w:eastAsia="Saira"/>
        </w:rPr>
      </w:pPr>
      <w:r>
        <w:rPr>
          <w:rFonts w:eastAsia="Saira"/>
        </w:rPr>
        <w:t xml:space="preserve">calculate the </w:t>
      </w:r>
      <w:r w:rsidR="001C4473">
        <w:rPr>
          <w:rFonts w:eastAsia="Saira"/>
        </w:rPr>
        <w:t xml:space="preserve">production capacity </w:t>
      </w:r>
      <w:r w:rsidR="00011CFB">
        <w:rPr>
          <w:rFonts w:eastAsia="Saira"/>
        </w:rPr>
        <w:t xml:space="preserve">of any product </w:t>
      </w:r>
      <w:r w:rsidR="001C4473">
        <w:rPr>
          <w:rFonts w:eastAsia="Saira"/>
        </w:rPr>
        <w:t xml:space="preserve">at any time using </w:t>
      </w:r>
      <w:r w:rsidR="00762C31">
        <w:rPr>
          <w:rFonts w:eastAsia="Saira"/>
        </w:rPr>
        <w:t>its</w:t>
      </w:r>
      <w:r w:rsidR="00011CFB">
        <w:rPr>
          <w:rFonts w:eastAsia="Saira"/>
        </w:rPr>
        <w:t xml:space="preserve"> configuration and the quantity of modules available in inventory</w:t>
      </w:r>
    </w:p>
    <w:p w14:paraId="32111710" w14:textId="62D861DB" w:rsidR="001D310C" w:rsidRDefault="001D310C" w:rsidP="00BF2B09">
      <w:pPr>
        <w:pStyle w:val="ListParagraph"/>
        <w:numPr>
          <w:ilvl w:val="0"/>
          <w:numId w:val="5"/>
        </w:numPr>
        <w:jc w:val="both"/>
        <w:rPr>
          <w:rFonts w:eastAsia="Saira"/>
        </w:rPr>
      </w:pPr>
      <w:r>
        <w:rPr>
          <w:rFonts w:eastAsia="Saira"/>
        </w:rPr>
        <w:t>maintain record of modules transactions from store prior to module issuance to track the inventory in real time.</w:t>
      </w:r>
    </w:p>
    <w:p w14:paraId="629C377A" w14:textId="3367E6F2" w:rsidR="00F938D7" w:rsidRPr="00F938D7" w:rsidRDefault="00397F4F" w:rsidP="00BF2B09">
      <w:pPr>
        <w:jc w:val="both"/>
        <w:rPr>
          <w:rFonts w:eastAsia="Saira"/>
        </w:rPr>
      </w:pPr>
      <w:r>
        <w:rPr>
          <w:rFonts w:eastAsia="Saira"/>
        </w:rPr>
        <w:t>T</w:t>
      </w:r>
      <w:r w:rsidR="00F938D7">
        <w:rPr>
          <w:rFonts w:eastAsia="Saira"/>
        </w:rPr>
        <w:t>echnologies</w:t>
      </w:r>
      <w:r w:rsidR="00025CDF">
        <w:rPr>
          <w:rFonts w:eastAsia="Saira"/>
        </w:rPr>
        <w:t xml:space="preserve"> used</w:t>
      </w:r>
      <w:r w:rsidR="00F938D7">
        <w:rPr>
          <w:rFonts w:eastAsia="Saira"/>
        </w:rPr>
        <w:t xml:space="preserve">: HTML / SCSS / NEXT.JS </w:t>
      </w:r>
      <w:r w:rsidR="00DD79B3">
        <w:rPr>
          <w:rFonts w:eastAsia="Saira"/>
        </w:rPr>
        <w:t>/ Apollo Client</w:t>
      </w:r>
      <w:r w:rsidR="007346EC">
        <w:rPr>
          <w:rFonts w:eastAsia="Saira"/>
        </w:rPr>
        <w:t xml:space="preserve"> / REST APIs / Mongoose</w:t>
      </w:r>
    </w:p>
    <w:p w14:paraId="747D4220" w14:textId="2DE010A0" w:rsidR="00854195" w:rsidRDefault="00B539E4" w:rsidP="00BF2B09">
      <w:pPr>
        <w:pStyle w:val="Heading2"/>
        <w:jc w:val="both"/>
      </w:pPr>
      <w:r w:rsidRPr="00E1298B">
        <w:t>Weather-App</w:t>
      </w:r>
    </w:p>
    <w:p w14:paraId="5976E66F" w14:textId="40B4A884" w:rsidR="00AB57FC" w:rsidRDefault="00AB57FC" w:rsidP="00BF2B09">
      <w:pPr>
        <w:jc w:val="both"/>
        <w:rPr>
          <w:rFonts w:eastAsia="Saira"/>
        </w:rPr>
      </w:pPr>
      <w:r>
        <w:rPr>
          <w:rFonts w:eastAsia="Saira"/>
        </w:rPr>
        <w:t>A</w:t>
      </w:r>
      <w:r w:rsidR="00AF584B">
        <w:rPr>
          <w:rFonts w:eastAsia="Saira"/>
        </w:rPr>
        <w:t xml:space="preserve"> </w:t>
      </w:r>
      <w:r w:rsidR="00AB7A05">
        <w:rPr>
          <w:rFonts w:eastAsia="Saira"/>
        </w:rPr>
        <w:t>SaaS</w:t>
      </w:r>
      <w:r w:rsidR="00AF584B">
        <w:rPr>
          <w:rFonts w:eastAsia="Saira"/>
        </w:rPr>
        <w:t xml:space="preserve"> Web Application supported by an external API which serves the </w:t>
      </w:r>
      <w:r w:rsidR="00AB7A05">
        <w:rPr>
          <w:rFonts w:eastAsia="Saira"/>
        </w:rPr>
        <w:t>current weather data</w:t>
      </w:r>
      <w:r w:rsidR="001C4239">
        <w:rPr>
          <w:rFonts w:eastAsia="Saira"/>
        </w:rPr>
        <w:t xml:space="preserve"> to the client based on the input location.</w:t>
      </w:r>
    </w:p>
    <w:p w14:paraId="67F7F309" w14:textId="74020425" w:rsidR="00A078D6" w:rsidRDefault="003B2C4F" w:rsidP="00BF2B09">
      <w:pPr>
        <w:pStyle w:val="Heading2"/>
        <w:jc w:val="both"/>
      </w:pPr>
      <w:r w:rsidRPr="00E1298B">
        <w:t>Forkify</w:t>
      </w:r>
      <w:r w:rsidR="000832D9" w:rsidRPr="00E1298B">
        <w:t xml:space="preserve"> – A Grocery App</w:t>
      </w:r>
    </w:p>
    <w:p w14:paraId="02E2876B" w14:textId="77777777" w:rsidR="00C538DA" w:rsidRDefault="00F100DC" w:rsidP="00BF2B09">
      <w:pPr>
        <w:jc w:val="both"/>
        <w:rPr>
          <w:rFonts w:eastAsia="Saira"/>
        </w:rPr>
      </w:pPr>
      <w:r>
        <w:rPr>
          <w:rFonts w:eastAsia="Saira"/>
        </w:rPr>
        <w:t>A “Mobile Friendly”</w:t>
      </w:r>
      <w:r w:rsidR="0078006C">
        <w:rPr>
          <w:rFonts w:eastAsia="Saira"/>
        </w:rPr>
        <w:t xml:space="preserve"> Web Application which </w:t>
      </w:r>
    </w:p>
    <w:p w14:paraId="61B69186" w14:textId="2DABD581" w:rsidR="00C538DA" w:rsidRDefault="006E218C" w:rsidP="00BF2B09">
      <w:pPr>
        <w:pStyle w:val="ListParagraph"/>
        <w:numPr>
          <w:ilvl w:val="0"/>
          <w:numId w:val="7"/>
        </w:numPr>
        <w:jc w:val="both"/>
        <w:rPr>
          <w:rFonts w:eastAsia="Saira"/>
        </w:rPr>
      </w:pPr>
      <w:r>
        <w:rPr>
          <w:rFonts w:eastAsia="Saira"/>
        </w:rPr>
        <w:t>allows</w:t>
      </w:r>
      <w:r w:rsidR="0078006C" w:rsidRPr="00C538DA">
        <w:rPr>
          <w:rFonts w:eastAsia="Saira"/>
        </w:rPr>
        <w:t xml:space="preserve"> user </w:t>
      </w:r>
      <w:r w:rsidR="0064324C">
        <w:rPr>
          <w:rFonts w:eastAsia="Saira"/>
        </w:rPr>
        <w:t xml:space="preserve">to </w:t>
      </w:r>
      <w:r w:rsidR="0078006C" w:rsidRPr="00C538DA">
        <w:rPr>
          <w:rFonts w:eastAsia="Saira"/>
        </w:rPr>
        <w:t>search recipes from a</w:t>
      </w:r>
      <w:r w:rsidR="0010624E" w:rsidRPr="00C538DA">
        <w:rPr>
          <w:rFonts w:eastAsia="Saira"/>
        </w:rPr>
        <w:t>n external API</w:t>
      </w:r>
    </w:p>
    <w:p w14:paraId="626FC581" w14:textId="5867798D" w:rsidR="00C538DA" w:rsidRDefault="0010624E" w:rsidP="00BF2B09">
      <w:pPr>
        <w:pStyle w:val="ListParagraph"/>
        <w:numPr>
          <w:ilvl w:val="0"/>
          <w:numId w:val="7"/>
        </w:numPr>
        <w:jc w:val="both"/>
        <w:rPr>
          <w:rFonts w:eastAsia="Saira"/>
        </w:rPr>
      </w:pPr>
      <w:r w:rsidRPr="00C538DA">
        <w:rPr>
          <w:rFonts w:eastAsia="Saira"/>
        </w:rPr>
        <w:lastRenderedPageBreak/>
        <w:t xml:space="preserve">serve </w:t>
      </w:r>
      <w:r w:rsidR="002C287A">
        <w:rPr>
          <w:rFonts w:eastAsia="Saira"/>
        </w:rPr>
        <w:t xml:space="preserve">the </w:t>
      </w:r>
      <w:r w:rsidR="00A52CB6">
        <w:rPr>
          <w:rFonts w:eastAsia="Saira"/>
        </w:rPr>
        <w:t xml:space="preserve">search </w:t>
      </w:r>
      <w:r w:rsidR="002C287A">
        <w:rPr>
          <w:rFonts w:eastAsia="Saira"/>
        </w:rPr>
        <w:t xml:space="preserve">results as </w:t>
      </w:r>
      <w:r w:rsidRPr="00C538DA">
        <w:rPr>
          <w:rFonts w:eastAsia="Saira"/>
        </w:rPr>
        <w:t>ingredients and recipe</w:t>
      </w:r>
      <w:r w:rsidR="00C538DA">
        <w:rPr>
          <w:rFonts w:eastAsia="Saira"/>
        </w:rPr>
        <w:t>s</w:t>
      </w:r>
    </w:p>
    <w:p w14:paraId="2B3F0652" w14:textId="0739D811" w:rsidR="00ED2D47" w:rsidRDefault="00ED2D47" w:rsidP="00BF2B09">
      <w:pPr>
        <w:pStyle w:val="ListParagraph"/>
        <w:numPr>
          <w:ilvl w:val="0"/>
          <w:numId w:val="7"/>
        </w:numPr>
        <w:jc w:val="both"/>
        <w:rPr>
          <w:rFonts w:eastAsia="Saira"/>
        </w:rPr>
      </w:pPr>
      <w:r>
        <w:rPr>
          <w:rFonts w:eastAsia="Saira"/>
        </w:rPr>
        <w:t>populates shopping list based on recipe’s ingredients</w:t>
      </w:r>
    </w:p>
    <w:p w14:paraId="50F4106B" w14:textId="32F7BDC0" w:rsidR="00C538DA" w:rsidRDefault="006F339F" w:rsidP="00BF2B09">
      <w:pPr>
        <w:pStyle w:val="ListParagraph"/>
        <w:numPr>
          <w:ilvl w:val="0"/>
          <w:numId w:val="7"/>
        </w:numPr>
        <w:jc w:val="both"/>
        <w:rPr>
          <w:rFonts w:eastAsia="Saira"/>
        </w:rPr>
      </w:pPr>
      <w:r w:rsidRPr="00C538DA">
        <w:rPr>
          <w:rFonts w:eastAsia="Saira"/>
        </w:rPr>
        <w:t>add</w:t>
      </w:r>
      <w:r w:rsidR="00ED2D47">
        <w:rPr>
          <w:rFonts w:eastAsia="Saira"/>
        </w:rPr>
        <w:t>s</w:t>
      </w:r>
      <w:r w:rsidRPr="00C538DA">
        <w:rPr>
          <w:rFonts w:eastAsia="Saira"/>
        </w:rPr>
        <w:t xml:space="preserve"> recipes to </w:t>
      </w:r>
      <w:r w:rsidR="005C6C0A" w:rsidRPr="00C538DA">
        <w:rPr>
          <w:rFonts w:eastAsia="Saira"/>
        </w:rPr>
        <w:t>favorites</w:t>
      </w:r>
      <w:r w:rsidR="00151965">
        <w:rPr>
          <w:rFonts w:eastAsia="Saira"/>
        </w:rPr>
        <w:t xml:space="preserve"> for future use</w:t>
      </w:r>
      <w:r w:rsidRPr="00C538DA">
        <w:rPr>
          <w:rFonts w:eastAsia="Saira"/>
        </w:rPr>
        <w:t>.</w:t>
      </w:r>
      <w:r w:rsidR="004816C2" w:rsidRPr="00C538DA">
        <w:rPr>
          <w:rFonts w:eastAsia="Saira"/>
        </w:rPr>
        <w:t xml:space="preserve"> </w:t>
      </w:r>
    </w:p>
    <w:p w14:paraId="2E5BB402" w14:textId="5BAF8CB8" w:rsidR="00F100DC" w:rsidRDefault="004E243C" w:rsidP="00BF2B09">
      <w:pPr>
        <w:pStyle w:val="ListParagraph"/>
        <w:numPr>
          <w:ilvl w:val="0"/>
          <w:numId w:val="7"/>
        </w:numPr>
        <w:jc w:val="both"/>
        <w:rPr>
          <w:rFonts w:eastAsia="Saira"/>
        </w:rPr>
      </w:pPr>
      <w:r>
        <w:rPr>
          <w:rFonts w:eastAsia="Saira"/>
        </w:rPr>
        <w:t>uses</w:t>
      </w:r>
      <w:r w:rsidR="0093695A" w:rsidRPr="00C538DA">
        <w:rPr>
          <w:rFonts w:eastAsia="Saira"/>
        </w:rPr>
        <w:t xml:space="preserve"> browser’s </w:t>
      </w:r>
      <w:r w:rsidR="0025723E">
        <w:rPr>
          <w:rFonts w:eastAsia="Saira"/>
        </w:rPr>
        <w:t>“</w:t>
      </w:r>
      <w:r w:rsidR="0025723E" w:rsidRPr="00C538DA">
        <w:rPr>
          <w:rFonts w:eastAsia="Saira"/>
        </w:rPr>
        <w:t>localStorage</w:t>
      </w:r>
      <w:r w:rsidR="0025723E">
        <w:rPr>
          <w:rFonts w:eastAsia="Saira"/>
        </w:rPr>
        <w:t xml:space="preserve">” </w:t>
      </w:r>
      <w:r>
        <w:rPr>
          <w:rFonts w:eastAsia="Saira"/>
        </w:rPr>
        <w:t xml:space="preserve">for </w:t>
      </w:r>
      <w:r w:rsidR="00695FF1" w:rsidRPr="00C538DA">
        <w:rPr>
          <w:rFonts w:eastAsia="Saira"/>
        </w:rPr>
        <w:t>State Persistence</w:t>
      </w:r>
    </w:p>
    <w:p w14:paraId="4677AA5E" w14:textId="77777777" w:rsidR="00F67AD1" w:rsidRDefault="00F67AD1" w:rsidP="00BF2B09">
      <w:pPr>
        <w:pStyle w:val="Heading2"/>
        <w:jc w:val="both"/>
      </w:pPr>
      <w:r w:rsidRPr="00E1298B">
        <w:t>Budgety – A Budget Calculator</w:t>
      </w:r>
    </w:p>
    <w:p w14:paraId="77CFAF49" w14:textId="77777777" w:rsidR="00F67AD1" w:rsidRDefault="00F67AD1" w:rsidP="00BF2B09">
      <w:pPr>
        <w:jc w:val="both"/>
        <w:rPr>
          <w:rFonts w:eastAsia="Saira"/>
        </w:rPr>
      </w:pPr>
      <w:r>
        <w:rPr>
          <w:rFonts w:eastAsia="Saira"/>
        </w:rPr>
        <w:t>A Budget tracking Web Application to manage the expenses and income and show the user about the current available budget.</w:t>
      </w:r>
    </w:p>
    <w:p w14:paraId="75848D3C" w14:textId="77777777" w:rsidR="00F67AD1" w:rsidRPr="00A37FC3" w:rsidRDefault="00F67AD1" w:rsidP="00BF2B09">
      <w:pPr>
        <w:jc w:val="both"/>
        <w:rPr>
          <w:rFonts w:eastAsia="Saira"/>
        </w:rPr>
      </w:pPr>
      <w:r>
        <w:rPr>
          <w:rFonts w:eastAsia="Saira"/>
        </w:rPr>
        <w:t>Developed in HTML/SCSS, Vanilla JS (using MVC architecture)</w:t>
      </w:r>
    </w:p>
    <w:p w14:paraId="32FD58FC" w14:textId="380D639F" w:rsidR="003B2C4F" w:rsidRPr="00E1298B" w:rsidRDefault="003B2C4F" w:rsidP="00BF2B09">
      <w:pPr>
        <w:pStyle w:val="Heading2"/>
        <w:jc w:val="both"/>
      </w:pPr>
      <w:r w:rsidRPr="00E1298B">
        <w:t>Natours</w:t>
      </w:r>
    </w:p>
    <w:p w14:paraId="7B5B328E" w14:textId="5235E182" w:rsidR="00A63831" w:rsidRPr="00E1298B" w:rsidRDefault="00A63831" w:rsidP="00BF2B09">
      <w:pPr>
        <w:jc w:val="both"/>
      </w:pPr>
      <w:r w:rsidRPr="00E1298B">
        <w:t>A Landing page for Natours Travel Company with amazing UI and animated components. The website makes extensive use of Sass &amp; advanced CSS animations. Concept of modules was also used to make the file structure organized.</w:t>
      </w:r>
    </w:p>
    <w:p w14:paraId="186D6E44" w14:textId="77777777" w:rsidR="00587F9F" w:rsidRPr="00A61EDE" w:rsidRDefault="00587F9F" w:rsidP="00BF2B09">
      <w:pPr>
        <w:pStyle w:val="Heading2"/>
        <w:jc w:val="both"/>
      </w:pPr>
      <w:r w:rsidRPr="00A61EDE">
        <w:t>Omni-Food</w:t>
      </w:r>
    </w:p>
    <w:p w14:paraId="392BEEC9" w14:textId="1190F471" w:rsidR="00587F9F" w:rsidRDefault="00587F9F" w:rsidP="00BF2B09">
      <w:pPr>
        <w:jc w:val="both"/>
      </w:pPr>
      <w:bookmarkStart w:id="0" w:name="_Hlk98872806"/>
      <w:r>
        <w:t>A “Responsive” Static Website for a fictional Restaurant Startup.</w:t>
      </w:r>
    </w:p>
    <w:p w14:paraId="657464D1" w14:textId="33937D39" w:rsidR="00587F9F" w:rsidRDefault="00587F9F" w:rsidP="00BF2B09">
      <w:pPr>
        <w:jc w:val="both"/>
      </w:pPr>
      <w:r>
        <w:t>Focuses greatly on the UI/UX aspect using HTML/SCSS combined with jQuery Animation Libraries to make it interactive.</w:t>
      </w:r>
      <w:bookmarkEnd w:id="0"/>
    </w:p>
    <w:p w14:paraId="1001E5AC" w14:textId="73FB8686" w:rsidR="00D00527" w:rsidRDefault="00D00527" w:rsidP="00BF2B09">
      <w:pPr>
        <w:pStyle w:val="Heading2"/>
        <w:jc w:val="both"/>
      </w:pPr>
      <w:r w:rsidRPr="00E1298B">
        <w:t>Star</w:t>
      </w:r>
      <w:r w:rsidR="00C97768">
        <w:t>-</w:t>
      </w:r>
      <w:r w:rsidRPr="00E1298B">
        <w:t>Web</w:t>
      </w:r>
    </w:p>
    <w:p w14:paraId="5F99F44C" w14:textId="79D684FF" w:rsidR="00587F9F" w:rsidRDefault="00587F9F" w:rsidP="00BF2B09">
      <w:pPr>
        <w:jc w:val="both"/>
      </w:pPr>
      <w:r>
        <w:t xml:space="preserve">A Static Website for a fictional </w:t>
      </w:r>
      <w:r w:rsidR="00545AD0">
        <w:t>Tour Company</w:t>
      </w:r>
      <w:r>
        <w:t>.</w:t>
      </w:r>
    </w:p>
    <w:p w14:paraId="71C28051" w14:textId="7FD2E2AE" w:rsidR="00545AD0" w:rsidRDefault="00545AD0" w:rsidP="00BF2B09">
      <w:pPr>
        <w:jc w:val="both"/>
      </w:pPr>
      <w:r>
        <w:t xml:space="preserve">Designed in Figma and </w:t>
      </w:r>
      <w:r w:rsidR="00F16DC1">
        <w:t>followed by development using HTM/SCSS</w:t>
      </w:r>
    </w:p>
    <w:p w14:paraId="2DF103DC" w14:textId="09487521" w:rsidR="003B2C4F" w:rsidRDefault="00854195" w:rsidP="00BF2B09">
      <w:pPr>
        <w:pStyle w:val="Heading2"/>
        <w:jc w:val="both"/>
      </w:pPr>
      <w:r w:rsidRPr="00E1298B">
        <w:t>Pig Game</w:t>
      </w:r>
    </w:p>
    <w:p w14:paraId="63663E03" w14:textId="314BDEBC" w:rsidR="00A44ED3" w:rsidRDefault="00A44ED3" w:rsidP="00BF2B09">
      <w:pPr>
        <w:jc w:val="both"/>
        <w:rPr>
          <w:rFonts w:eastAsia="Saira"/>
        </w:rPr>
      </w:pPr>
      <w:r>
        <w:rPr>
          <w:rFonts w:eastAsia="Saira"/>
        </w:rPr>
        <w:t>A Simple JS Project</w:t>
      </w:r>
      <w:r w:rsidR="00DE56E9">
        <w:rPr>
          <w:rFonts w:eastAsia="Saira"/>
        </w:rPr>
        <w:t xml:space="preserve"> that lets two users play the “Pig Game”</w:t>
      </w:r>
      <w:r>
        <w:rPr>
          <w:rFonts w:eastAsia="Saira"/>
        </w:rPr>
        <w:t>.</w:t>
      </w:r>
    </w:p>
    <w:p w14:paraId="54FC54B5" w14:textId="7AFCDC39" w:rsidR="009C148F" w:rsidRDefault="009C148F" w:rsidP="009C148F">
      <w:pPr>
        <w:pStyle w:val="Heading1"/>
      </w:pPr>
      <w:r>
        <w:t>Project Links</w:t>
      </w:r>
    </w:p>
    <w:p w14:paraId="60603C32" w14:textId="7E1E8E18" w:rsidR="009C148F" w:rsidRDefault="009F2C97" w:rsidP="009F2C97">
      <w:pPr>
        <w:pStyle w:val="ListParagraph"/>
        <w:numPr>
          <w:ilvl w:val="0"/>
          <w:numId w:val="8"/>
        </w:numPr>
        <w:rPr>
          <w:rFonts w:eastAsia="Saira"/>
        </w:rPr>
      </w:pPr>
      <w:r w:rsidRPr="009F2C97">
        <w:rPr>
          <w:rFonts w:eastAsia="Saira"/>
        </w:rPr>
        <w:t>Weather</w:t>
      </w:r>
      <w:r>
        <w:rPr>
          <w:rFonts w:eastAsia="Saira"/>
        </w:rPr>
        <w:t xml:space="preserve"> </w:t>
      </w:r>
      <w:r w:rsidRPr="009F2C97">
        <w:rPr>
          <w:rFonts w:eastAsia="Saira"/>
        </w:rPr>
        <w:t xml:space="preserve">App: </w:t>
      </w:r>
      <w:hyperlink r:id="rId10" w:history="1">
        <w:r w:rsidRPr="00FE3675">
          <w:rPr>
            <w:rStyle w:val="Hyperlink"/>
            <w:rFonts w:eastAsia="Saira"/>
          </w:rPr>
          <w:t>https://weather-next-app-ten.vercel.app/weather/pakistan</w:t>
        </w:r>
      </w:hyperlink>
    </w:p>
    <w:p w14:paraId="6EB30203" w14:textId="0047913B" w:rsidR="009F2C97" w:rsidRDefault="009F2C97" w:rsidP="009F2C97">
      <w:pPr>
        <w:pStyle w:val="ListParagraph"/>
        <w:numPr>
          <w:ilvl w:val="0"/>
          <w:numId w:val="8"/>
        </w:numPr>
        <w:rPr>
          <w:rFonts w:eastAsia="Saira"/>
        </w:rPr>
      </w:pPr>
      <w:r w:rsidRPr="009F2C97">
        <w:rPr>
          <w:rFonts w:eastAsia="Saira"/>
        </w:rPr>
        <w:t xml:space="preserve">Forkify - Recipe Web App: </w:t>
      </w:r>
      <w:hyperlink r:id="rId11" w:history="1">
        <w:r w:rsidRPr="00FE3675">
          <w:rPr>
            <w:rStyle w:val="Hyperlink"/>
            <w:rFonts w:eastAsia="Saira"/>
          </w:rPr>
          <w:t>https://vercel.com/mshahzebraza97/section-09-forkify</w:t>
        </w:r>
      </w:hyperlink>
    </w:p>
    <w:p w14:paraId="720E2190" w14:textId="029EDFD4" w:rsidR="001D091A" w:rsidRDefault="001D091A" w:rsidP="001D091A">
      <w:pPr>
        <w:pStyle w:val="ListParagraph"/>
        <w:numPr>
          <w:ilvl w:val="0"/>
          <w:numId w:val="8"/>
        </w:numPr>
        <w:rPr>
          <w:rFonts w:eastAsia="Saira"/>
        </w:rPr>
      </w:pPr>
      <w:r w:rsidRPr="001D091A">
        <w:rPr>
          <w:rFonts w:eastAsia="Saira"/>
        </w:rPr>
        <w:t xml:space="preserve">Natours: </w:t>
      </w:r>
      <w:hyperlink r:id="rId12" w:history="1">
        <w:r w:rsidRPr="00FE3675">
          <w:rPr>
            <w:rStyle w:val="Hyperlink"/>
            <w:rFonts w:eastAsia="Saira"/>
          </w:rPr>
          <w:t>https://natours-landing-page.vercel.app/</w:t>
        </w:r>
      </w:hyperlink>
    </w:p>
    <w:p w14:paraId="37AAA5EB" w14:textId="711E1050" w:rsidR="001D091A" w:rsidRDefault="00E00958" w:rsidP="00E00958">
      <w:pPr>
        <w:pStyle w:val="ListParagraph"/>
        <w:numPr>
          <w:ilvl w:val="0"/>
          <w:numId w:val="8"/>
        </w:numPr>
        <w:rPr>
          <w:rFonts w:eastAsia="Saira"/>
        </w:rPr>
      </w:pPr>
      <w:r w:rsidRPr="00E00958">
        <w:rPr>
          <w:rFonts w:eastAsia="Saira"/>
        </w:rPr>
        <w:t xml:space="preserve">Omnifood Food Delivery Network: </w:t>
      </w:r>
      <w:hyperlink r:id="rId13" w:history="1">
        <w:r w:rsidRPr="00FE3675">
          <w:rPr>
            <w:rStyle w:val="Hyperlink"/>
            <w:rFonts w:eastAsia="Saira"/>
          </w:rPr>
          <w:t>https://omnifood-website.now.sh/</w:t>
        </w:r>
      </w:hyperlink>
    </w:p>
    <w:p w14:paraId="790F640C" w14:textId="78C3122E" w:rsidR="009F2C97" w:rsidRPr="00D41984" w:rsidRDefault="009F2C97" w:rsidP="00D41984">
      <w:pPr>
        <w:pStyle w:val="ListParagraph"/>
        <w:numPr>
          <w:ilvl w:val="0"/>
          <w:numId w:val="8"/>
        </w:numPr>
        <w:rPr>
          <w:rFonts w:eastAsia="Saira"/>
        </w:rPr>
      </w:pPr>
      <w:r w:rsidRPr="009F2C97">
        <w:rPr>
          <w:rFonts w:eastAsia="Saira"/>
        </w:rPr>
        <w:t>Pig Game:</w:t>
      </w:r>
      <w:r>
        <w:rPr>
          <w:rFonts w:eastAsia="Saira"/>
        </w:rPr>
        <w:t xml:space="preserve"> </w:t>
      </w:r>
      <w:hyperlink r:id="rId14" w:history="1">
        <w:r w:rsidRPr="00FE3675">
          <w:rPr>
            <w:rStyle w:val="Hyperlink"/>
            <w:rFonts w:eastAsia="Saira"/>
          </w:rPr>
          <w:t>https://pig-game-ruby.vercel.app/</w:t>
        </w:r>
      </w:hyperlink>
    </w:p>
    <w:p w14:paraId="3FBE80EE" w14:textId="6B0CC74B" w:rsidR="00901A18" w:rsidRDefault="00FF2C5A" w:rsidP="00BF2B09">
      <w:pPr>
        <w:pStyle w:val="Heading1"/>
        <w:jc w:val="both"/>
      </w:pPr>
      <w:r>
        <w:t>Skills</w:t>
      </w:r>
    </w:p>
    <w:p w14:paraId="10ECDC9B" w14:textId="7BFDF18A" w:rsidR="0005443C" w:rsidRDefault="000D6661" w:rsidP="00BF2B09">
      <w:pPr>
        <w:pStyle w:val="ListParagraph"/>
        <w:numPr>
          <w:ilvl w:val="0"/>
          <w:numId w:val="6"/>
        </w:numPr>
        <w:jc w:val="both"/>
        <w:rPr>
          <w:rFonts w:eastAsia="Saira"/>
        </w:rPr>
      </w:pPr>
      <w:r>
        <w:rPr>
          <w:rFonts w:eastAsia="Saira"/>
        </w:rPr>
        <w:t xml:space="preserve">Web Design / </w:t>
      </w:r>
      <w:r w:rsidR="002A0C67" w:rsidRPr="002A0C67">
        <w:rPr>
          <w:rFonts w:eastAsia="Saira"/>
        </w:rPr>
        <w:t>UI/UX (Figma/Photoshop)</w:t>
      </w:r>
    </w:p>
    <w:p w14:paraId="39A4D004" w14:textId="251F66D5" w:rsidR="002A0C67" w:rsidRDefault="00643C5A" w:rsidP="00BF2B09">
      <w:pPr>
        <w:pStyle w:val="ListParagraph"/>
        <w:numPr>
          <w:ilvl w:val="0"/>
          <w:numId w:val="6"/>
        </w:numPr>
        <w:jc w:val="both"/>
        <w:rPr>
          <w:rFonts w:eastAsia="Saira"/>
        </w:rPr>
      </w:pPr>
      <w:r>
        <w:rPr>
          <w:rFonts w:eastAsia="Saira"/>
        </w:rPr>
        <w:t>HTML / SCSS</w:t>
      </w:r>
    </w:p>
    <w:p w14:paraId="07EBBDD0" w14:textId="07923818" w:rsidR="00643C5A" w:rsidRDefault="00643C5A" w:rsidP="00BF2B09">
      <w:pPr>
        <w:pStyle w:val="ListParagraph"/>
        <w:numPr>
          <w:ilvl w:val="0"/>
          <w:numId w:val="6"/>
        </w:numPr>
        <w:jc w:val="both"/>
        <w:rPr>
          <w:rFonts w:eastAsia="Saira"/>
        </w:rPr>
      </w:pPr>
      <w:r>
        <w:rPr>
          <w:rFonts w:eastAsia="Saira"/>
        </w:rPr>
        <w:t xml:space="preserve">React </w:t>
      </w:r>
      <w:r w:rsidR="000D6661">
        <w:rPr>
          <w:rFonts w:eastAsia="Saira"/>
        </w:rPr>
        <w:t>JS</w:t>
      </w:r>
      <w:r>
        <w:rPr>
          <w:rFonts w:eastAsia="Saira"/>
        </w:rPr>
        <w:t xml:space="preserve"> </w:t>
      </w:r>
      <w:r w:rsidR="000D6661">
        <w:rPr>
          <w:rFonts w:eastAsia="Saira"/>
        </w:rPr>
        <w:t xml:space="preserve">/ </w:t>
      </w:r>
      <w:r>
        <w:rPr>
          <w:rFonts w:eastAsia="Saira"/>
        </w:rPr>
        <w:t>NEXT</w:t>
      </w:r>
      <w:r w:rsidR="000D6661">
        <w:rPr>
          <w:rFonts w:eastAsia="Saira"/>
        </w:rPr>
        <w:t xml:space="preserve"> JS / Vanilla JS</w:t>
      </w:r>
    </w:p>
    <w:p w14:paraId="3EE35165" w14:textId="632717F6" w:rsidR="00BF183F" w:rsidRDefault="00BF183F" w:rsidP="00BF2B09">
      <w:pPr>
        <w:pStyle w:val="ListParagraph"/>
        <w:numPr>
          <w:ilvl w:val="0"/>
          <w:numId w:val="6"/>
        </w:numPr>
        <w:jc w:val="both"/>
        <w:rPr>
          <w:rFonts w:eastAsia="Saira"/>
        </w:rPr>
      </w:pPr>
      <w:r>
        <w:rPr>
          <w:rFonts w:eastAsia="Saira"/>
        </w:rPr>
        <w:t>MongoDB / Mongoose</w:t>
      </w:r>
    </w:p>
    <w:p w14:paraId="1E359C64" w14:textId="219DD439" w:rsidR="00A246AF" w:rsidRDefault="00184F17" w:rsidP="00BF2B09">
      <w:pPr>
        <w:pStyle w:val="ListParagraph"/>
        <w:numPr>
          <w:ilvl w:val="0"/>
          <w:numId w:val="6"/>
        </w:numPr>
        <w:jc w:val="both"/>
        <w:rPr>
          <w:rFonts w:eastAsia="Saira"/>
        </w:rPr>
      </w:pPr>
      <w:r>
        <w:rPr>
          <w:rFonts w:eastAsia="Saira"/>
        </w:rPr>
        <w:t>Webflow / WordPress (Elementor)</w:t>
      </w:r>
    </w:p>
    <w:p w14:paraId="0442CA20" w14:textId="713CDDB3" w:rsidR="00F938C0" w:rsidRDefault="00F938C0" w:rsidP="00BF2B09">
      <w:pPr>
        <w:pStyle w:val="ListParagraph"/>
        <w:numPr>
          <w:ilvl w:val="0"/>
          <w:numId w:val="6"/>
        </w:numPr>
        <w:jc w:val="both"/>
        <w:rPr>
          <w:rFonts w:eastAsia="Saira"/>
        </w:rPr>
      </w:pPr>
      <w:r>
        <w:rPr>
          <w:rFonts w:eastAsia="Saira"/>
        </w:rPr>
        <w:t>Version Control (</w:t>
      </w:r>
      <w:r w:rsidR="001B2466">
        <w:rPr>
          <w:rFonts w:eastAsia="Saira"/>
        </w:rPr>
        <w:t>GitHub</w:t>
      </w:r>
      <w:r>
        <w:rPr>
          <w:rFonts w:eastAsia="Saira"/>
        </w:rPr>
        <w:t>)</w:t>
      </w:r>
    </w:p>
    <w:p w14:paraId="65DEA75F" w14:textId="7FBAD90B" w:rsidR="000D6661" w:rsidRDefault="000D6661" w:rsidP="00BF183F">
      <w:pPr>
        <w:pStyle w:val="ListParagraph"/>
        <w:numPr>
          <w:ilvl w:val="0"/>
          <w:numId w:val="6"/>
        </w:numPr>
        <w:jc w:val="both"/>
        <w:rPr>
          <w:rFonts w:eastAsia="Saira"/>
        </w:rPr>
      </w:pPr>
      <w:r>
        <w:rPr>
          <w:rFonts w:eastAsia="Saira"/>
        </w:rPr>
        <w:t>API Testing (Postman)</w:t>
      </w:r>
    </w:p>
    <w:p w14:paraId="5FC4207C" w14:textId="77777777" w:rsidR="001A2B74" w:rsidRPr="00BF183F" w:rsidRDefault="001A2B74" w:rsidP="00BF183F">
      <w:pPr>
        <w:pStyle w:val="ListParagraph"/>
        <w:numPr>
          <w:ilvl w:val="0"/>
          <w:numId w:val="6"/>
        </w:numPr>
        <w:jc w:val="both"/>
        <w:rPr>
          <w:rFonts w:eastAsia="Saira"/>
        </w:rPr>
      </w:pPr>
      <w:r>
        <w:rPr>
          <w:rFonts w:eastAsia="Saira"/>
        </w:rPr>
        <w:t>Management &amp; Leadership</w:t>
      </w:r>
    </w:p>
    <w:sectPr w:rsidR="001A2B74" w:rsidRPr="00BF183F">
      <w:headerReference w:type="default" r:id="rId15"/>
      <w:footerReference w:type="default" r:id="rId16"/>
      <w:type w:val="continuous"/>
      <w:pgSz w:w="12240" w:h="15840"/>
      <w:pgMar w:top="400" w:right="600" w:bottom="400" w:left="6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ABF30" w14:textId="77777777" w:rsidR="0080687D" w:rsidRDefault="0080687D" w:rsidP="00636F46">
      <w:r>
        <w:separator/>
      </w:r>
    </w:p>
  </w:endnote>
  <w:endnote w:type="continuationSeparator" w:id="0">
    <w:p w14:paraId="5735A670" w14:textId="77777777" w:rsidR="0080687D" w:rsidRDefault="0080687D" w:rsidP="0063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ira">
    <w:altName w:val="Calibri"/>
    <w:charset w:val="00"/>
    <w:family w:val="auto"/>
    <w:pitch w:val="default"/>
    <w:sig w:usb0="00000000" w:usb1="00000000" w:usb2="00000000" w:usb3="00000000" w:csb0="00000001" w:csb1="00000000"/>
    <w:embedRegular r:id="rId1" w:fontKey="{3DF1222A-5DDA-4026-A779-6D99416A679A}"/>
    <w:embedBold r:id="rId2" w:fontKey="{043FF3FD-30E4-4FAB-9C5C-16838763989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D014F19-215D-4C70-B170-E7730E7DE072}"/>
    <w:embedBold r:id="rId4" w:fontKey="{358B1B80-3DC7-4F02-8CE6-D6BF9F037D5B}"/>
    <w:embedBoldItalic r:id="rId5" w:fontKey="{B65BF874-02AB-492F-BE36-A49B7DF91C0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D02F597A-1420-4E10-AB19-CC9EC767DB7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2BA51" w14:textId="77777777" w:rsidR="00A53E72" w:rsidRDefault="0080687D" w:rsidP="00636F46">
    <w:r>
      <w:t>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2BA53" w14:textId="77777777" w:rsidR="00A53E72" w:rsidRDefault="0080687D" w:rsidP="00636F46">
    <w: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0D373" w14:textId="77777777" w:rsidR="0080687D" w:rsidRDefault="0080687D" w:rsidP="00636F46">
      <w:r>
        <w:separator/>
      </w:r>
    </w:p>
  </w:footnote>
  <w:footnote w:type="continuationSeparator" w:id="0">
    <w:p w14:paraId="0BF233CC" w14:textId="77777777" w:rsidR="0080687D" w:rsidRDefault="0080687D" w:rsidP="0063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2BA50" w14:textId="77777777" w:rsidR="00A53E72" w:rsidRDefault="0080687D" w:rsidP="00636F46">
    <w:r>
      <w:t>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2BA52" w14:textId="77777777" w:rsidR="00A53E72" w:rsidRDefault="0080687D" w:rsidP="00636F46"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B26AF8D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36C49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F0C4F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7E4B12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0C13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406A31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D8A039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FF801B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49A31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84040C8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2767AB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A882DF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DFC76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2256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8CED8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6181A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202D73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0C4A3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6D9ECA9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42ED81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138BC5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EAAD6C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1A6855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8E258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76832F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E187E5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048596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C14C09B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5668AC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A143D1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A50821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584855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F6083B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7E40C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4901E5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ED64BA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E924D0"/>
    <w:multiLevelType w:val="hybridMultilevel"/>
    <w:tmpl w:val="E332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1650F5"/>
    <w:multiLevelType w:val="hybridMultilevel"/>
    <w:tmpl w:val="0FEAD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936602"/>
    <w:multiLevelType w:val="hybridMultilevel"/>
    <w:tmpl w:val="30D83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717306"/>
    <w:multiLevelType w:val="hybridMultilevel"/>
    <w:tmpl w:val="1C3A5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1637597">
    <w:abstractNumId w:val="0"/>
  </w:num>
  <w:num w:numId="2" w16cid:durableId="1234000997">
    <w:abstractNumId w:val="1"/>
  </w:num>
  <w:num w:numId="3" w16cid:durableId="1743134001">
    <w:abstractNumId w:val="2"/>
  </w:num>
  <w:num w:numId="4" w16cid:durableId="889927145">
    <w:abstractNumId w:val="3"/>
  </w:num>
  <w:num w:numId="5" w16cid:durableId="332337132">
    <w:abstractNumId w:val="6"/>
  </w:num>
  <w:num w:numId="6" w16cid:durableId="985203495">
    <w:abstractNumId w:val="5"/>
  </w:num>
  <w:num w:numId="7" w16cid:durableId="527523536">
    <w:abstractNumId w:val="7"/>
  </w:num>
  <w:num w:numId="8" w16cid:durableId="19296519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3E72"/>
    <w:rsid w:val="00006F60"/>
    <w:rsid w:val="00011CFB"/>
    <w:rsid w:val="00023546"/>
    <w:rsid w:val="000257E4"/>
    <w:rsid w:val="00025CDF"/>
    <w:rsid w:val="00052415"/>
    <w:rsid w:val="0005443C"/>
    <w:rsid w:val="00082656"/>
    <w:rsid w:val="000832D9"/>
    <w:rsid w:val="000B7539"/>
    <w:rsid w:val="000D6661"/>
    <w:rsid w:val="000E3F9B"/>
    <w:rsid w:val="000F3C5B"/>
    <w:rsid w:val="00103F09"/>
    <w:rsid w:val="0010624E"/>
    <w:rsid w:val="0011584F"/>
    <w:rsid w:val="001328A5"/>
    <w:rsid w:val="00151965"/>
    <w:rsid w:val="00155804"/>
    <w:rsid w:val="00184F17"/>
    <w:rsid w:val="00190A00"/>
    <w:rsid w:val="001A0C4F"/>
    <w:rsid w:val="001A2B74"/>
    <w:rsid w:val="001B2466"/>
    <w:rsid w:val="001C4239"/>
    <w:rsid w:val="001C4473"/>
    <w:rsid w:val="001D091A"/>
    <w:rsid w:val="001D310C"/>
    <w:rsid w:val="001F01F9"/>
    <w:rsid w:val="002048DB"/>
    <w:rsid w:val="00212C87"/>
    <w:rsid w:val="002234D9"/>
    <w:rsid w:val="002379DA"/>
    <w:rsid w:val="00253145"/>
    <w:rsid w:val="0025723E"/>
    <w:rsid w:val="0025771A"/>
    <w:rsid w:val="0025795F"/>
    <w:rsid w:val="00273AF8"/>
    <w:rsid w:val="00286430"/>
    <w:rsid w:val="0029711C"/>
    <w:rsid w:val="002A0C67"/>
    <w:rsid w:val="002A2BD2"/>
    <w:rsid w:val="002C0F36"/>
    <w:rsid w:val="002C287A"/>
    <w:rsid w:val="002D5687"/>
    <w:rsid w:val="002E3268"/>
    <w:rsid w:val="00300042"/>
    <w:rsid w:val="003752E6"/>
    <w:rsid w:val="00387223"/>
    <w:rsid w:val="00397F4F"/>
    <w:rsid w:val="003B2C4F"/>
    <w:rsid w:val="003C6D42"/>
    <w:rsid w:val="004007B2"/>
    <w:rsid w:val="00416A3E"/>
    <w:rsid w:val="00416D0E"/>
    <w:rsid w:val="00425E55"/>
    <w:rsid w:val="004526D8"/>
    <w:rsid w:val="004535D4"/>
    <w:rsid w:val="004816C2"/>
    <w:rsid w:val="004816D6"/>
    <w:rsid w:val="00494605"/>
    <w:rsid w:val="004E243C"/>
    <w:rsid w:val="004F7072"/>
    <w:rsid w:val="005062FC"/>
    <w:rsid w:val="00532812"/>
    <w:rsid w:val="00534AA6"/>
    <w:rsid w:val="00544A47"/>
    <w:rsid w:val="00545AD0"/>
    <w:rsid w:val="00573128"/>
    <w:rsid w:val="0057553D"/>
    <w:rsid w:val="00587F9F"/>
    <w:rsid w:val="00592ABF"/>
    <w:rsid w:val="005C6C0A"/>
    <w:rsid w:val="005F3FBD"/>
    <w:rsid w:val="005F4B05"/>
    <w:rsid w:val="00606C98"/>
    <w:rsid w:val="00625180"/>
    <w:rsid w:val="00636F46"/>
    <w:rsid w:val="006412D7"/>
    <w:rsid w:val="0064324C"/>
    <w:rsid w:val="00643C5A"/>
    <w:rsid w:val="00657F8D"/>
    <w:rsid w:val="0067637D"/>
    <w:rsid w:val="006800E8"/>
    <w:rsid w:val="00680FC9"/>
    <w:rsid w:val="00695FF1"/>
    <w:rsid w:val="006C230B"/>
    <w:rsid w:val="006C4B9D"/>
    <w:rsid w:val="006E218C"/>
    <w:rsid w:val="006F339F"/>
    <w:rsid w:val="007202F8"/>
    <w:rsid w:val="00722819"/>
    <w:rsid w:val="00730C35"/>
    <w:rsid w:val="007346EC"/>
    <w:rsid w:val="00747D8D"/>
    <w:rsid w:val="00754CDD"/>
    <w:rsid w:val="00762C31"/>
    <w:rsid w:val="0078006C"/>
    <w:rsid w:val="00805183"/>
    <w:rsid w:val="00805AD7"/>
    <w:rsid w:val="0080687D"/>
    <w:rsid w:val="00824D57"/>
    <w:rsid w:val="00833C52"/>
    <w:rsid w:val="00854195"/>
    <w:rsid w:val="00871D7D"/>
    <w:rsid w:val="0087788A"/>
    <w:rsid w:val="0089586F"/>
    <w:rsid w:val="008C1D24"/>
    <w:rsid w:val="008D6AF4"/>
    <w:rsid w:val="008E4E80"/>
    <w:rsid w:val="00901A18"/>
    <w:rsid w:val="00924EFB"/>
    <w:rsid w:val="0093695A"/>
    <w:rsid w:val="009407D6"/>
    <w:rsid w:val="00951A6E"/>
    <w:rsid w:val="00952D37"/>
    <w:rsid w:val="00960C16"/>
    <w:rsid w:val="00981D7D"/>
    <w:rsid w:val="00992ACB"/>
    <w:rsid w:val="009C148F"/>
    <w:rsid w:val="009C6334"/>
    <w:rsid w:val="009C7ED4"/>
    <w:rsid w:val="009E6F37"/>
    <w:rsid w:val="009F2C97"/>
    <w:rsid w:val="00A0659A"/>
    <w:rsid w:val="00A078D6"/>
    <w:rsid w:val="00A246AF"/>
    <w:rsid w:val="00A30173"/>
    <w:rsid w:val="00A37FC3"/>
    <w:rsid w:val="00A44ED3"/>
    <w:rsid w:val="00A46384"/>
    <w:rsid w:val="00A52CB6"/>
    <w:rsid w:val="00A53E72"/>
    <w:rsid w:val="00A55AC8"/>
    <w:rsid w:val="00A56306"/>
    <w:rsid w:val="00A61EDE"/>
    <w:rsid w:val="00A63831"/>
    <w:rsid w:val="00A82274"/>
    <w:rsid w:val="00AA6257"/>
    <w:rsid w:val="00AB57FC"/>
    <w:rsid w:val="00AB7A05"/>
    <w:rsid w:val="00AF584B"/>
    <w:rsid w:val="00B366F6"/>
    <w:rsid w:val="00B4218A"/>
    <w:rsid w:val="00B539E4"/>
    <w:rsid w:val="00B709B1"/>
    <w:rsid w:val="00B97BC4"/>
    <w:rsid w:val="00BA3CAB"/>
    <w:rsid w:val="00BA7114"/>
    <w:rsid w:val="00BC048B"/>
    <w:rsid w:val="00BD552E"/>
    <w:rsid w:val="00BF183F"/>
    <w:rsid w:val="00BF2B09"/>
    <w:rsid w:val="00C5106D"/>
    <w:rsid w:val="00C52347"/>
    <w:rsid w:val="00C538DA"/>
    <w:rsid w:val="00C60CA4"/>
    <w:rsid w:val="00C71BE2"/>
    <w:rsid w:val="00C97768"/>
    <w:rsid w:val="00CA3A80"/>
    <w:rsid w:val="00CC37FD"/>
    <w:rsid w:val="00CE4F09"/>
    <w:rsid w:val="00CF4612"/>
    <w:rsid w:val="00D00527"/>
    <w:rsid w:val="00D2404A"/>
    <w:rsid w:val="00D41984"/>
    <w:rsid w:val="00D850BC"/>
    <w:rsid w:val="00DA7815"/>
    <w:rsid w:val="00DC3B02"/>
    <w:rsid w:val="00DC7FDB"/>
    <w:rsid w:val="00DD79B3"/>
    <w:rsid w:val="00DE56E9"/>
    <w:rsid w:val="00E00958"/>
    <w:rsid w:val="00E03512"/>
    <w:rsid w:val="00E1298B"/>
    <w:rsid w:val="00E223B4"/>
    <w:rsid w:val="00E46541"/>
    <w:rsid w:val="00E81D8B"/>
    <w:rsid w:val="00EB47BF"/>
    <w:rsid w:val="00ED2D47"/>
    <w:rsid w:val="00F100DC"/>
    <w:rsid w:val="00F16DC1"/>
    <w:rsid w:val="00F3752C"/>
    <w:rsid w:val="00F408FA"/>
    <w:rsid w:val="00F60F3E"/>
    <w:rsid w:val="00F62BD0"/>
    <w:rsid w:val="00F67AD1"/>
    <w:rsid w:val="00F83241"/>
    <w:rsid w:val="00F854E2"/>
    <w:rsid w:val="00F938C0"/>
    <w:rsid w:val="00F938D7"/>
    <w:rsid w:val="00FA3766"/>
    <w:rsid w:val="00FF2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2BA15"/>
  <w15:docId w15:val="{68995026-A561-43D2-B133-D48F8157B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F9F"/>
    <w:pPr>
      <w:spacing w:line="240" w:lineRule="atLeast"/>
    </w:pPr>
    <w:rPr>
      <w:rFonts w:ascii="Saira" w:hAnsi="Saira" w:cs="Calibr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5804"/>
    <w:pPr>
      <w:keepNext/>
      <w:keepLines/>
      <w:spacing w:before="240"/>
      <w:outlineLvl w:val="0"/>
    </w:pPr>
    <w:rPr>
      <w:rFonts w:eastAsia="Saira"/>
      <w:b/>
      <w:bCs/>
      <w:color w:val="2F5496"/>
      <w:kern w:val="36"/>
      <w:sz w:val="26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A61EDE"/>
    <w:pPr>
      <w:keepNext/>
      <w:keepLines/>
      <w:spacing w:before="40"/>
      <w:outlineLvl w:val="1"/>
    </w:pPr>
    <w:rPr>
      <w:rFonts w:eastAsia="Saira"/>
      <w:color w:val="263E82"/>
      <w:kern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C148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804"/>
    <w:rPr>
      <w:rFonts w:ascii="Saira" w:eastAsia="Saira" w:hAnsi="Saira" w:cs="Calibri"/>
      <w:b/>
      <w:bCs/>
      <w:color w:val="2F5496"/>
      <w:kern w:val="36"/>
      <w:sz w:val="2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61EDE"/>
    <w:rPr>
      <w:rFonts w:ascii="Saira" w:eastAsia="Saira" w:hAnsi="Saira" w:cs="Calibri"/>
      <w:color w:val="263E82"/>
      <w:kern w:val="36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fontsize">
    <w:name w:val="div_document_fontsize"/>
    <w:basedOn w:val="Normal"/>
    <w:rPr>
      <w:sz w:val="20"/>
      <w:szCs w:val="20"/>
    </w:rPr>
  </w:style>
  <w:style w:type="paragraph" w:customStyle="1" w:styleId="divdocumentsection">
    <w:name w:val="div_document_section"/>
    <w:basedOn w:val="Normal"/>
  </w:style>
  <w:style w:type="character" w:customStyle="1" w:styleId="bgcolorSDCL">
    <w:name w:val="bgcolorSDCL"/>
    <w:basedOn w:val="DefaultParagraphFont"/>
    <w:rPr>
      <w:shd w:val="clear" w:color="auto" w:fill="D0021B"/>
    </w:rPr>
  </w:style>
  <w:style w:type="character" w:customStyle="1" w:styleId="divdocumentname">
    <w:name w:val="div_document_name"/>
    <w:basedOn w:val="DefaultParagraphFont"/>
    <w:rPr>
      <w:sz w:val="80"/>
      <w:szCs w:val="80"/>
      <w:shd w:val="clear" w:color="auto" w:fill="D0021B"/>
    </w:rPr>
  </w:style>
  <w:style w:type="paragraph" w:customStyle="1" w:styleId="divdocumentnamediv">
    <w:name w:val="div_document_name &gt; div"/>
    <w:basedOn w:val="Normal"/>
    <w:pPr>
      <w:pBdr>
        <w:left w:val="none" w:sz="0" w:space="6" w:color="auto"/>
        <w:right w:val="none" w:sz="0" w:space="6" w:color="auto"/>
      </w:pBdr>
    </w:p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namedivCharacter">
    <w:name w:val="div_document_name &gt; div Character"/>
    <w:basedOn w:val="DefaultParagraphFont"/>
  </w:style>
  <w:style w:type="table" w:customStyle="1" w:styleId="divdocumentsectionname-mainfirstparagraph">
    <w:name w:val="div_document_section_name-main_firstparagraph"/>
    <w:basedOn w:val="TableNormal"/>
    <w:tblPr/>
  </w:style>
  <w:style w:type="character" w:customStyle="1" w:styleId="div">
    <w:name w:val="div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address">
    <w:name w:val="div_document_address"/>
    <w:basedOn w:val="DefaultParagraphFont"/>
    <w:rPr>
      <w:color w:val="FFFFFF"/>
      <w:sz w:val="20"/>
      <w:szCs w:val="20"/>
    </w:rPr>
  </w:style>
  <w:style w:type="paragraph" w:customStyle="1" w:styleId="divdocumentdivaddressdiv">
    <w:name w:val="div_document_div_address_div"/>
    <w:basedOn w:val="Normal"/>
  </w:style>
  <w:style w:type="character" w:customStyle="1" w:styleId="divdocumentsprtr">
    <w:name w:val="div_document_sprtr"/>
    <w:basedOn w:val="DefaultParagraphFont"/>
  </w:style>
  <w:style w:type="character" w:customStyle="1" w:styleId="divdocumentdivaddressdivCharacter">
    <w:name w:val="div_document_div_address_div Character"/>
    <w:basedOn w:val="DefaultParagraphFont"/>
  </w:style>
  <w:style w:type="table" w:customStyle="1" w:styleId="divdocumentsectionSECTIONCNTCfirstparagraph">
    <w:name w:val="div_document_section_SECTION_CNTC_firstparagraph"/>
    <w:basedOn w:val="TableNormal"/>
    <w:tblPr/>
  </w:style>
  <w:style w:type="paragraph" w:customStyle="1" w:styleId="divdocumentinHeadersectiontopborder">
    <w:name w:val="div_document_inHeader + section_topborder"/>
    <w:basedOn w:val="Normal"/>
  </w:style>
  <w:style w:type="character" w:customStyle="1" w:styleId="divdocumentheading">
    <w:name w:val="div_document_heading"/>
    <w:basedOn w:val="DefaultParagraphFont"/>
    <w:rPr>
      <w:b/>
      <w:bCs/>
      <w:color w:val="D0021B"/>
    </w:rPr>
  </w:style>
  <w:style w:type="paragraph" w:customStyle="1" w:styleId="divdocumentsectiontitle">
    <w:name w:val="div_document_sectiontitle"/>
    <w:basedOn w:val="Normal"/>
    <w:pPr>
      <w:pBdr>
        <w:right w:val="none" w:sz="0" w:space="8" w:color="auto"/>
      </w:pBdr>
      <w:spacing w:line="280" w:lineRule="atLeast"/>
    </w:pPr>
    <w:rPr>
      <w:caps/>
      <w:spacing w:val="2"/>
    </w:rPr>
  </w:style>
  <w:style w:type="paragraph" w:customStyle="1" w:styleId="divdocumentdivsectiontabledivscspdiv">
    <w:name w:val="div_document_div_sectiontable_div_scspdiv"/>
    <w:basedOn w:val="Normal"/>
    <w:pPr>
      <w:spacing w:line="600" w:lineRule="atLeast"/>
    </w:pPr>
  </w:style>
  <w:style w:type="character" w:customStyle="1" w:styleId="divdocumentdivsectiontabledivscspdivCharacter">
    <w:name w:val="div_document_div_sectiontable_div_scspdiv Character"/>
    <w:basedOn w:val="DefaultParagraphFont"/>
  </w:style>
  <w:style w:type="character" w:customStyle="1" w:styleId="divsectionbody">
    <w:name w:val="div_sectionbody"/>
    <w:basedOn w:val="div"/>
    <w:rPr>
      <w:color w:val="020303"/>
      <w:sz w:val="24"/>
      <w:szCs w:val="24"/>
      <w:bdr w:val="none" w:sz="0" w:space="0" w:color="auto"/>
      <w:vertAlign w:val="baseline"/>
    </w:rPr>
  </w:style>
  <w:style w:type="paragraph" w:customStyle="1" w:styleId="divdocumentparagraph">
    <w:name w:val="div_document_paragraph"/>
    <w:basedOn w:val="Normal"/>
    <w:pPr>
      <w:pBdr>
        <w:top w:val="none" w:sz="0" w:space="15" w:color="auto"/>
      </w:pBdr>
    </w:pPr>
  </w:style>
  <w:style w:type="paragraph" w:customStyle="1" w:styleId="divdocumentsinglecolumn">
    <w:name w:val="div_document_singlecolumn"/>
    <w:basedOn w:val="Normal"/>
  </w:style>
  <w:style w:type="paragraph" w:customStyle="1" w:styleId="divdocumentulli">
    <w:name w:val="div_document_ul_li"/>
    <w:basedOn w:val="Normal"/>
    <w:pPr>
      <w:pBdr>
        <w:left w:val="none" w:sz="0" w:space="2" w:color="auto"/>
        <w:bottom w:val="none" w:sz="0" w:space="3" w:color="auto"/>
      </w:pBdr>
    </w:pPr>
  </w:style>
  <w:style w:type="table" w:customStyle="1" w:styleId="divdocumentdivsectiontable">
    <w:name w:val="div_document_div_sectiontable"/>
    <w:basedOn w:val="TableNormal"/>
    <w:tblPr/>
  </w:style>
  <w:style w:type="paragraph" w:customStyle="1" w:styleId="topborder">
    <w:name w:val="topborder"/>
    <w:basedOn w:val="Normal"/>
    <w:pPr>
      <w:pBdr>
        <w:top w:val="single" w:sz="16" w:space="0" w:color="D0021B"/>
        <w:bottom w:val="none" w:sz="0" w:space="5" w:color="auto"/>
      </w:pBdr>
      <w:spacing w:line="20" w:lineRule="atLeast"/>
    </w:pPr>
    <w:rPr>
      <w:sz w:val="2"/>
      <w:szCs w:val="2"/>
    </w:rPr>
  </w:style>
  <w:style w:type="paragraph" w:customStyle="1" w:styleId="p">
    <w:name w:val="p"/>
    <w:basedOn w:val="Normal"/>
  </w:style>
  <w:style w:type="character" w:customStyle="1" w:styleId="divdocumentulliCharacter">
    <w:name w:val="div_document_ul_li Character"/>
    <w:basedOn w:val="DefaultParagraphFont"/>
  </w:style>
  <w:style w:type="table" w:customStyle="1" w:styleId="divdocumenttable">
    <w:name w:val="div_document_table"/>
    <w:basedOn w:val="TableNormal"/>
    <w:tblPr/>
  </w:style>
  <w:style w:type="paragraph" w:customStyle="1" w:styleId="divdocumentpaddedline">
    <w:name w:val="div_document_paddedline"/>
    <w:basedOn w:val="Normal"/>
  </w:style>
  <w:style w:type="character" w:customStyle="1" w:styleId="divdocumentdegree">
    <w:name w:val="div_document_degree"/>
    <w:basedOn w:val="DefaultParagraphFont"/>
    <w:rPr>
      <w:b w:val="0"/>
      <w:bCs w:val="0"/>
    </w:rPr>
  </w:style>
  <w:style w:type="character" w:customStyle="1" w:styleId="divdocumentjobdates">
    <w:name w:val="div_document_jobdates"/>
    <w:basedOn w:val="DefaultParagraphFont"/>
    <w:rPr>
      <w:b w:val="0"/>
      <w:bCs w:val="0"/>
    </w:rPr>
  </w:style>
  <w:style w:type="character" w:customStyle="1" w:styleId="divdocumentcompanyname">
    <w:name w:val="div_document_companyname"/>
    <w:basedOn w:val="DefaultParagraphFont"/>
    <w:rPr>
      <w:b w:val="0"/>
      <w:bCs w:val="0"/>
    </w:rPr>
  </w:style>
  <w:style w:type="character" w:customStyle="1" w:styleId="divdocumenteducationjobcity">
    <w:name w:val="div_document_education_jobcity"/>
    <w:basedOn w:val="DefaultParagraphFont"/>
    <w:rPr>
      <w:b w:val="0"/>
      <w:bCs w:val="0"/>
    </w:rPr>
  </w:style>
  <w:style w:type="character" w:customStyle="1" w:styleId="left-box">
    <w:name w:val="left-box"/>
    <w:basedOn w:val="DefaultParagraphFont"/>
    <w:rsid w:val="00F83241"/>
  </w:style>
  <w:style w:type="paragraph" w:styleId="ListParagraph">
    <w:name w:val="List Paragraph"/>
    <w:basedOn w:val="Normal"/>
    <w:uiPriority w:val="34"/>
    <w:qFormat/>
    <w:rsid w:val="00F3752C"/>
    <w:pPr>
      <w:ind w:left="720"/>
      <w:contextualSpacing/>
    </w:pPr>
  </w:style>
  <w:style w:type="character" w:customStyle="1" w:styleId="right-box">
    <w:name w:val="right-box"/>
    <w:basedOn w:val="DefaultParagraphFont"/>
    <w:rsid w:val="009C7ED4"/>
    <w:rPr>
      <w:shd w:val="clear" w:color="auto" w:fill="F5F5F5"/>
    </w:rPr>
  </w:style>
  <w:style w:type="paragraph" w:customStyle="1" w:styleId="paddedline">
    <w:name w:val="paddedline"/>
    <w:basedOn w:val="Normal"/>
    <w:rsid w:val="009C7ED4"/>
    <w:pPr>
      <w:spacing w:line="240" w:lineRule="auto"/>
    </w:pPr>
    <w:rPr>
      <w:rFonts w:ascii="Times New Roman" w:hAnsi="Times New Roman" w:cs="Times New Roman"/>
    </w:rPr>
  </w:style>
  <w:style w:type="character" w:customStyle="1" w:styleId="txtBold">
    <w:name w:val="txtBold"/>
    <w:basedOn w:val="DefaultParagraphFont"/>
    <w:rsid w:val="009C7ED4"/>
    <w:rPr>
      <w:b/>
      <w:bCs/>
    </w:rPr>
  </w:style>
  <w:style w:type="character" w:customStyle="1" w:styleId="documentbeforecolonspace">
    <w:name w:val="document_beforecolonspace"/>
    <w:basedOn w:val="DefaultParagraphFont"/>
    <w:rsid w:val="009C7ED4"/>
    <w:rPr>
      <w:vanish/>
    </w:rPr>
  </w:style>
  <w:style w:type="paragraph" w:styleId="Header">
    <w:name w:val="header"/>
    <w:basedOn w:val="Normal"/>
    <w:link w:val="HeaderChar"/>
    <w:uiPriority w:val="99"/>
    <w:unhideWhenUsed/>
    <w:rsid w:val="00103F0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F09"/>
    <w:rPr>
      <w:rFonts w:ascii="Saira" w:hAnsi="Saira" w:cs="Calibr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03F0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F09"/>
    <w:rPr>
      <w:rFonts w:ascii="Saira" w:hAnsi="Saira" w:cs="Calibri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9C148F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F2C9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2C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omnifood-website.now.sh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s://natours-landing-page.vercel.app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vercel.com/mshahzebraza97/section-09-forkify" TargetMode="Externa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hyperlink" Target="https://weather-next-app-ten.vercel.app/weather/pakista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pig-game-ruby.vercel.app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1654</TotalTime>
  <Pages>2</Pages>
  <Words>532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 Shahzeb Raza</vt:lpstr>
    </vt:vector>
  </TitlesOfParts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 Shahzeb Raza</dc:title>
  <cp:lastModifiedBy>M Shahzeb Raza</cp:lastModifiedBy>
  <cp:revision>187</cp:revision>
  <cp:lastPrinted>2022-06-04T17:23:00Z</cp:lastPrinted>
  <dcterms:created xsi:type="dcterms:W3CDTF">2022-03-22T01:44:00Z</dcterms:created>
  <dcterms:modified xsi:type="dcterms:W3CDTF">2022-06-05T06:03:00Z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80052a2c-e1b1-4fe1-bf9e-72f07b1540be</vt:lpwstr>
  </property>
  <property fmtid="{D5CDD505-2E9C-101B-9397-08002B2CF9AE}" pid="3" name="x1ye=0">
    <vt:lpwstr>4CgAAB+LCAAAAAAABAANl0WOhEAARQ/EAm9gibs7O9zdOf3MrkPSCVV8eZ8UcBKHfzAC0T8IJQQE4RlWwHCIxgWSR9CmWXx+6T/pFll+8O3R//ZF+waRCiRcSHsuTHA5I3fRsvkPMT7LFi7fCIyyodGe2J+Q+569gKQTKqqMe8cybX1giBeaI2y/axoIIc1ch5EV24dOpmt1UOMsO1EBcJQDby5eZMyF6gPQDVmxdngNL747UvxfTHoOrjNc5of</vt:lpwstr>
  </property>
  <property fmtid="{D5CDD505-2E9C-101B-9397-08002B2CF9AE}" pid="4" name="x1ye=1">
    <vt:lpwstr>o4LMLYVS72MDLxtkd05cTQKhvvPV8KQauTEMsaFjyuvYcA73Y7HTezoIL9Pbz70zVWQcJOM3sOLrn65OxJ2BvitmDNgCv/pSy/j7alMzODHkPcpzfmhYs+vtYNKGuRBue2OSAAjQ4bMVUPHzhRXujBUZbW/vRXsWvl08kV8wuzKUdNcAgE0naVhO/dl6SW1iX2lXMYiloyxBVddfJb+Q5Hspui74tPN7Xizy6UzQFh5tK2fow29GRiExGJyremF</vt:lpwstr>
  </property>
  <property fmtid="{D5CDD505-2E9C-101B-9397-08002B2CF9AE}" pid="5" name="x1ye=10">
    <vt:lpwstr>Fnv/Q7w0kBJT0YFA+V/7uhNOakoX0BmTKHylEodorvoTyqoYbN98QX2+dZAWALLVTcpGu9uzBeP6f6csboF8JsslXeSi/YTLxritDgIhWgY9EZypKBNslg8PQ3ZLIHgrK/fcDf3gtaodY9ADf601cYDByfymOlH7BvVmF4JYLnVJuwfcw9GYuqZzgs1rQdhYUsokDJp2iIyoKeZeAch79iEfoJPKcx7WK6jehsxc6P3otJt9qsFj/5YONsgBdnA</vt:lpwstr>
  </property>
  <property fmtid="{D5CDD505-2E9C-101B-9397-08002B2CF9AE}" pid="6" name="x1ye=11">
    <vt:lpwstr>UNsjy31STH6lA9B3PX73bgmuxUzgktVQptPYnorqvaZhnIy1OXr2S5AFm1zvqdyTtmR/BjnrQ0ePn6EDP72kxLQUTzunHaf/4+ezn2ZD/UgAP7IbemIM4PtBAoXkqCJwgbsJ1TxH1MP85+D+VZbQdBw0/YD9OcfFxMsDRIhpBii+65UfHf3kfR/M5ldOvvKhm12kfv6inusvXrCbFUGmswWgmLQlYl0c1aPQBd95u2LWmNR0JO22B652A7XT9Lc</vt:lpwstr>
  </property>
  <property fmtid="{D5CDD505-2E9C-101B-9397-08002B2CF9AE}" pid="7" name="x1ye=12">
    <vt:lpwstr>0meNb1FAR0I0tH/RcF+v9Ff24ZcubPbbLgw+Hyipd0ng7o+r4CfNkpjJQ77M2I5NmnumZVvZrp4zt2N5gH0XvCn364UphN/iMKUOHPyMGGQgku284/+boP/cz8Z1GQZJXHIxI8kTuDG3mpgvOh2abOxpFaf5t4jsiIR5sXilh9EeSdo/HKaq/mASdKhxwosSfuaO6Pv/O6IqfCG0tNDk6j8xcsizUhz9llsofg39Sny7TYWJ1XmcI4Q1gYEJ5jq</vt:lpwstr>
  </property>
  <property fmtid="{D5CDD505-2E9C-101B-9397-08002B2CF9AE}" pid="8" name="x1ye=13">
    <vt:lpwstr>Dsh84i+OUFiPmaNxAjVr1L8/rKRSSovBYQb1tUj+3v1fe0zQyWhjRrSc9ZPr14g7qk4laLHvEJhDmBXSTiT0uw4cPGwXP/gqS/l5fntjUlfaGGwe8ngsZ17smGuxyT5vKV9t/cI584DRPhjKEQHkh4Xeh3uHGrHTliUFL9aGnp8TvKQspMLVNwoKvMWeYQ96voG5i8GioDqU3KG/jIFD92yHF6H1x322iGIvN1flAvsX+wgFzkgdSx6kLujaSUA</vt:lpwstr>
  </property>
  <property fmtid="{D5CDD505-2E9C-101B-9397-08002B2CF9AE}" pid="9" name="x1ye=14">
    <vt:lpwstr>9Z946Oq4hE0ihMSXSGX7BDlA2QixWdS7nhU9sqKYUe8l9jJd74f48dMxkbnZKYsLD/P+AZEPYTTmtg2LwhrahlWeV3V2UpSplbMFcbowIRMyR3lzCEUvSBYcnE2i0XS7gMhhLetnwMNvF4AdtluB01/1mD2HF30obNKmX2tycAvASilZLEPKayB+ZP5s8xBqhbgDprwnPOw4TMNnthXGG8MGMpSmSr377HV/bmij3xAT4pGE4tmHeI14I4WQ38R</vt:lpwstr>
  </property>
  <property fmtid="{D5CDD505-2E9C-101B-9397-08002B2CF9AE}" pid="10" name="x1ye=15">
    <vt:lpwstr>mkbImr/UbtFHP8lNuxqPSRIwb/eD0cVkP+mPvT26BLoP3Ow8PDM4dVDd4ez4le1e9mAKEZcuMOoClBqFIz4ICRgkirZRPNP+WkpfaetT9bz23BB6PsPrwrq+zUTsh/Gy251JLJlkGJhroEXiw/jBpQlz8dJzOsefO3LUROmhRLQBatOer/vOnPXdu2665S9sFwbU8VSEBH+AcWV7HXYYwgsKXoQMQ/zrkzgzk6f0KM0gr5O73BNSFhF9b+Wue6q</vt:lpwstr>
  </property>
  <property fmtid="{D5CDD505-2E9C-101B-9397-08002B2CF9AE}" pid="11" name="x1ye=16">
    <vt:lpwstr>LCiHtjFtG+yeB3fX7pEiuYNAjC6VHz/QYUj9Ll5IjTpoistuQMSq4IorCgZxHi/8FmioNssEfH3rW0mzYGzUkQAodPPo0ynka31gYSydH6WzZ1vhzKQaefbXohpQ/8bnfuD8rjt7mCoepag3eJxJM+7un3v2LeFAmbhCdrG8N8FBg+Ytd5uk7sV6jp1OYJDpO+O8uEBfKfveA7FVs/nfMf91sGGFlswUwY6BtHV5JRf27CXw69uHfAaLpHf+j7j</vt:lpwstr>
  </property>
  <property fmtid="{D5CDD505-2E9C-101B-9397-08002B2CF9AE}" pid="12" name="x1ye=17">
    <vt:lpwstr>gNr8gMCJJTYp2g9Y8SE31/1NbWE+wL9oWlKTNzfLGXs3KZJgIh2fvLF3FirySjRm14Xxuzkkr6Hv8gGISp5/kqE85Nk0gTkSUbOJvTH64qOuFSryt38EG6/CDcE9WJruYBeEcyEIDhyGl25IIwL4zMiWungO9ot4/+IYhpZXFY5VNao1+cJlX+zTN9+ICT5zyWlm8dNd9qZIs3DWFISE4G3Oq9j/wl3GkBdll9hz+fv20lKP6H1lD/928nxIyvF</vt:lpwstr>
  </property>
  <property fmtid="{D5CDD505-2E9C-101B-9397-08002B2CF9AE}" pid="13" name="x1ye=18">
    <vt:lpwstr>5VwCm/nrHF+YcB7vf9kxNahFWYDKvAv2bzSy8E6uReU0L0bDBdYszUPOeF/ZGWO93QSUJdldy60Cf+SLfo/zZBcI0anjley8B1rm/ABcgpOm6CjT5e0M0p2Zh3wBFgrt1JqneiytLnD7HMYXC2Sef87UICJgvmajUtU2kNopndH40doZBOz1SA+BDwL+G5dWO6LyNz/mpA6TYzMypZgSJ5Fh/pnPwABv+jmZc2J3q+whX83vpVInwC2lwg6lL2X</vt:lpwstr>
  </property>
  <property fmtid="{D5CDD505-2E9C-101B-9397-08002B2CF9AE}" pid="14" name="x1ye=19">
    <vt:lpwstr>Nak6FY8uVeHCnL2Yj171Sca/3yQSfQacuu6dkeT//x2S0xNmD92rdKo02xBhfrSaFez2jqCsiBdQc9Y3hBeX/5TPmSyPL6sPoVGdwicgrQZxT9krbMw4ef0fHpw8W2BckwZ3H4/WvvExZ0u1jr2gxv/i9Tzl2ygv5+2a0fRJn5juv2iSY0ZMONYE4mwqNLjyVUV9dYxVqXgD4WSQKFENFe69n2Lfno+UwNBA9HxQTi11s1WAdU/f9Ke2C0HNzIq</vt:lpwstr>
  </property>
  <property fmtid="{D5CDD505-2E9C-101B-9397-08002B2CF9AE}" pid="15" name="x1ye=2">
    <vt:lpwstr>2XYgpino5dfOBHQB3tfr9Ti6x64T4g55JpD8ANmAWSnwMLOV2JWAHGryOKWdZqo1KgV++bba69OpTgyW2rUKivV16dUxkKfD0UBvEBw8kp8Xtwqx/4gIsHC8zgAd4ZxQtGqTFrvT005KPgrntu2GVdKr1oZHBGW4dIl9sfSv8ZEUYskCj15Ik9odlQTrSJ0DRhsbREWqvgN0M/kZlqfLF3Ox7u9D0S4vCzFrU7hHrTF4VkbCSYMkn7DNcy5nQUJ</vt:lpwstr>
  </property>
  <property fmtid="{D5CDD505-2E9C-101B-9397-08002B2CF9AE}" pid="16" name="x1ye=20">
    <vt:lpwstr>CwQqSWJTXWlGYPWvkiQQXzJdTwD+B3Wdlk6LXZ94A0LWBh8vvvsI+73IC2LNvMXJz2zpQwAVYS9MBM7L6SNWe3Ii6r7/YdImRrdDge2/nI6Y+6jbJv6T20MrF/1H8JX5B+KnM/h6lm2G+57WyNWCrwzEOrRSXa0Ey1SS4W97gZ7/HEa1cFDgUjWxNfKwJ3Omgi3Kps4Si5577FAxRLJPxMuCuav/UTMOY6f7B55OuVrqKXiULYA4ZzjWG/Ux04x</vt:lpwstr>
  </property>
  <property fmtid="{D5CDD505-2E9C-101B-9397-08002B2CF9AE}" pid="17" name="x1ye=21">
    <vt:lpwstr>aVvC2967DSOcEBRg54chss2/MNCfAVloT3IbDq9zNSmUO+I7i1seqYzadsi+4oU/SmlLZprPJpdPeht8f0BC59e/bzeiFIC3fXgSiCyavmG0q3YHK1KyPH+4KI2Ssjn7nRu9mkCznYnn/d5PJmwmxbqEm8/eaMEWCEkmL4hhyevbPVBBuKFCtD5luW+lHje/GAQzvXrghoWXJSvyL7wtbtb/W68x7PTFYp/owQU982/9p8O7wtAXo6vTKxNxdj0</vt:lpwstr>
  </property>
  <property fmtid="{D5CDD505-2E9C-101B-9397-08002B2CF9AE}" pid="18" name="x1ye=22">
    <vt:lpwstr>iBdAMqDNJb+KKQzk2phbliO+V+MYzdXRFzfK92zima8A/TKASS1a75gYAvYuFOebo/AfzNtHqfTJtOc+mjO2VbJDFg1F/FMpJPanS0ToDBNw0pUQQFsaEbMnEgpyRfbsYhGOdV21P91imdlPXWqCI9UEyUXYzpZ7sN0Bh/qt6oOMUS8unNAtldkqcpm3GsKw3Z/Jb/uNMSnGIxmKOnAxHc3Pw90cfnil0uHMH2JYRDlP5Yyu7/CkJB5XtSS9eco</vt:lpwstr>
  </property>
  <property fmtid="{D5CDD505-2E9C-101B-9397-08002B2CF9AE}" pid="19" name="x1ye=23">
    <vt:lpwstr>r0iRDomx3AE85xiU+c8rvuNg4SL5Ws+nFlTR+NLVDpHkGh5osQOOT9tVLKLVb7IMMB2/c/9F9rtrWpU/6ueb43Bx6p/9/sAdQh2bAc6P8b7KfQ4iP2bWYcyXRjOH4S+pNzuUJl4NHcDdExzllemI3JUenWxmKK7JayLPLQrhMrA/7nmUtY54p5A/pNitb5OtfZ0/J7Lxzi6zmHHwJrt7H6b6C6rVcfj7hZNdfyzElth/9ZgYmWp63zzasAJGGui</vt:lpwstr>
  </property>
  <property fmtid="{D5CDD505-2E9C-101B-9397-08002B2CF9AE}" pid="20" name="x1ye=24">
    <vt:lpwstr>+3Xx0/nkN9ET/vtjNMn0gtKwN/bAmy7ddzTjqzViFhgZ9uBBJUJfpatJrPwRKA+FeidC1zv492N7/ueZu3JGhpOEdqbxU/D7J8Ohro4JhbIcPEnclma3EipE587jzgYtJKQl6EpETMmMI5iKvrTXOSdjGvpxWXoYivypWLqEL4yMF5Emw/6Zd2nkf2TgCeLCfFnz9Fi3PayJ5aaLFjzseD2RbS78uq22WdDlDXrdiLCREMuhnbvIJw2hZvT3Quj</vt:lpwstr>
  </property>
  <property fmtid="{D5CDD505-2E9C-101B-9397-08002B2CF9AE}" pid="21" name="x1ye=25">
    <vt:lpwstr>JGIgc/NcMurMMY1sPFzOhWaRSUg1TJ626fgbp7LR2S+wqN0Kp8Nik7at99zacVXSQbW75uVWUhnv6pkTL2F9biXHcpg0F8cMswrTrle1/j7mS+n5vUkk40kcDCXtyX8AgRrzj6ydavjObIkMMwAbatw9ipb4E0BmGT4O2fbh5+rRe4a0xRfT9p/3CLv8Ihff/o7h/MV+Rfz+FNF366qucASgbX1KcDtqn41Ab/xJH2FkSo4DBnk+wD+Af5f4/wk</vt:lpwstr>
  </property>
  <property fmtid="{D5CDD505-2E9C-101B-9397-08002B2CF9AE}" pid="22" name="x1ye=26">
    <vt:lpwstr>OT0hbb5tcWJvWeKdlkt9el8+tzoErLWofDdpGLYnoQM6JlyNIMuHa8gZrFLMYG8vN/tcpqLUiHUvJ7yOiMu24sYMmcUO2k2P5EUQTJsIRqOqULjHyCkb2cokUzsHBbloCwwZY4oyfXNqzZiywk7I6cfHu+5quKgS7iJyP4evrvJO40iSz8VTeYUuByj83wP1NO7GkYvQKjR7b0ZGGVyEEH4ysfAQZ5tA2j+Fl0kzVgz9FZvGVwRo0YFHXl/yr1/</vt:lpwstr>
  </property>
  <property fmtid="{D5CDD505-2E9C-101B-9397-08002B2CF9AE}" pid="23" name="x1ye=27">
    <vt:lpwstr>s1/SJ7WC3bqA6Br8TIw6rbfwn4YBK+wGBMiq15TALAqE76bfokm5SGBHzHilkkzG1i57/3qJnch4H61HkIKmjILLr90UX8J59hHZ4ym0ZlqdSWQIdx4Iuk1oZphGQPa/8dElujViLK3XIdhmQFczkRihmW8FDue729uDigQ8kREAAGpzhZdUB4t5dyvlkxxJA+e48rKB9Q2n2ekZY9uAYQIcRPpPuu/NawGq6gc9TzK9gSXPImowsoPInzaVPhv</vt:lpwstr>
  </property>
  <property fmtid="{D5CDD505-2E9C-101B-9397-08002B2CF9AE}" pid="24" name="x1ye=28">
    <vt:lpwstr>lZE7ea4+q0xWBOGrf6yISuFsLn+A8rhcGLQvTxX1VNWLrsDyuXRKe3mClrDWKfDpmCWgANvoTl9DK8M7tQHtfrPezdYoNc81QBlRkbb7u7O64gV4on4ADcVRKRFgb8z809Tz5jtWktLx3XrLjWDDzBfynShJF0wir4nU4t4zUe8EZmCo3W1VU2gsXRf+iLYX8yyWrvj5DrTs/llccVD829KVoqvBjvFVVVwd/IC7TqaPrTfB8h3jtn5cErG2XDK</vt:lpwstr>
  </property>
  <property fmtid="{D5CDD505-2E9C-101B-9397-08002B2CF9AE}" pid="25" name="x1ye=29">
    <vt:lpwstr>/wm28KCtnpqQrg0zvYZE/9DHgOB/w1Nn/WxjC0CM1oh5nrkO7LJKvz/iJ4MOjnP80ZHhGk6GUXhxufvyexrTV0VKW30kvnspZp8+zE2jBZmgqsxsuxvA5gP7RyLczrPk3/MkG/5EWUmOWoVcYfhmHz7PWGPSFEhFewv/bC8v706kBH29FN0v9lXY/bKynHB2U86TUvBCMbot8l57hWd2Obcpwe7ogKLLjTXj1XNG63mZS8xPnWHx98UxpR3JVAp</vt:lpwstr>
  </property>
  <property fmtid="{D5CDD505-2E9C-101B-9397-08002B2CF9AE}" pid="26" name="x1ye=3">
    <vt:lpwstr>t6QonJOwtGZKlRb8316jSL3eNrvsJg+9dMOIMkCe2hmUTBRH+fk3mJkg2O/L/eyloXLjOVHLWRSZ8sR3HM5zjPvdToHCHXdZ/57Vo0FviM1ELjz/l5IT3hP7MggtQYJyaMCn9Vx0zlJWLAESE/LpBTMw+Fau24JxZfEKRNS2HzdTOuLefcXK0FEjVS+9r3DTLh7KkE7HX6OmNnNnoz4vtFviyPnF+J3ZsJWgLsFKfLaUWXxlyhhclP5cqpRX+Xm</vt:lpwstr>
  </property>
  <property fmtid="{D5CDD505-2E9C-101B-9397-08002B2CF9AE}" pid="27" name="x1ye=30">
    <vt:lpwstr>6pxkkUZFPSF21iHZYO/s6MFgJs2vlpPfhclE2ZQUlD/CWXEkhQPUvw2Wsuslzc9ya+b2ZPHhr9w5vFohSoU3BDVrha5rG6kwDRSBDe2sjvE7SFqdoyuZzqGsAPnAXXMjFXeByBW8OU1lUtFP9JQeYcueAS7TSzwEHGclC3+Te90IPkKLQpCta78JlryH8P0MAx/+QC3bxNdVtAyGIgXP+vpBTGlAOjjF8y/WS7sbgIQwX4dI++NB2IBLdwHwQZT</vt:lpwstr>
  </property>
  <property fmtid="{D5CDD505-2E9C-101B-9397-08002B2CF9AE}" pid="28" name="x1ye=31">
    <vt:lpwstr>gdMFG7n1lHAyixX94ZCTivpcxN+rf7tN6FZllMI+nlnmQNcn4utqrRRsWJSQjKOVuuCc9WeRdeGZ7AqsR3LMAONRevarzCEUab19P8UNxR3JbGfks8zpVVrSv74a8vOPdfz6DX3jAZUCNGLEz7glDSb1qMhtOJKpiBjz+mznXi2CyEHuf+gS/KYrM5+xS4nJfCkqClpKcKC94L9zuh0n98u3q+iB6K4VwrnfRDtBFDTAjpSE7mjyg6RyceUM1kV</vt:lpwstr>
  </property>
  <property fmtid="{D5CDD505-2E9C-101B-9397-08002B2CF9AE}" pid="29" name="x1ye=32">
    <vt:lpwstr>+7D5Ebq1qXT2/hMod2cBzx1fdV/UHHZ07pkCYvMmdKQ8+PuHQAWFZtEPWv10Y8sOrNjgdQ/zeFycz7rCsgUpk7BkXiClJADYxHo4lTvUrrjFxnihBjyTfOfHs3XhdpM6/0whRsxdl3LyACjGfOQ9hZZXuZSdvrHTZqMrtemxky6tR8aa7hjz/i5O7WiZnmeUes4a/wVNpnJgzvd+NBzvCr8u0RXFfyS3EClPJ49U++mASO4KVusgczAP6+ZjS19</vt:lpwstr>
  </property>
  <property fmtid="{D5CDD505-2E9C-101B-9397-08002B2CF9AE}" pid="30" name="x1ye=33">
    <vt:lpwstr>NoQTJI7wqRGVjw29pYgF/D9My0A9N/2dS07FFLyuLzpVoGZC2rIvhg1QQcEiqofUtG/b4mHHTzkOvcm6XoPa+75hettycagy0V9It+Ajx56BEgcF4Ew34JyGU9Sn5ekYxsv3cEp9bmeR8+n2bfDqsfYlKMi8ljVQvvjHuBSE++rFbmerq8/mhAoTSDpj9+yNmsbeE+JPE3A2rws2HC3cyZmXwwNqQWh+0JQV0godzvN4bHlLG/gdClHIIG0/aCJ</vt:lpwstr>
  </property>
  <property fmtid="{D5CDD505-2E9C-101B-9397-08002B2CF9AE}" pid="31" name="x1ye=34">
    <vt:lpwstr>ZoDOCCt0Dg9aJhufj/7dZO4J54+yHsQ+vJNs7HL9F1PETIdnWpupT0UHVshBVgKa66AOgphgYrPDwxqutCMNoMSFx0Siiv3qDzIPwa7z9BubvF6p0/A7UxGNy8p6SkkpoPO3K2UU+u2x0UynLpQKEe9+H3pTxzvOfPijHZj3pTKgJoKTYOXP0Xsb5pw5PoWTgpHnkFOGVlD985UePlPy5RqoTOg/yv404GSdu8WgLD68Mqx+v2V1d5RObC7nfnR</vt:lpwstr>
  </property>
  <property fmtid="{D5CDD505-2E9C-101B-9397-08002B2CF9AE}" pid="32" name="x1ye=35">
    <vt:lpwstr>R+OV8s0+yV1IEBZhlQ9B8VRVQ5gSDpOfBr4GRg0mcwJaY4npAeKSiMRuTZwHMB1kE/j3jei908ehBH7KmXDoOF4XXD5+Y85T62rVlPhRkLveYRkjVUI1ZqeAYhwugqbv05kCq26mwvT1sAnQySIgzXHmK2WmOUkf1xNFJojs3IMe3QBrR9+7Jdgsjlt9rUIeolzynPZDUdFxWco6aGMvB4mbGlHNgJ7kAoz6gmTD9Vt6kQ3h6wZCkiJ46wTjHqA</vt:lpwstr>
  </property>
  <property fmtid="{D5CDD505-2E9C-101B-9397-08002B2CF9AE}" pid="33" name="x1ye=36">
    <vt:lpwstr>Ly02be37D93sgfOTMCuHo9c7W76hcSjO1xlhMr9f5ZbS0h1geI7M/+sLwSwO2YcqIFCfHw6gxShGn7AnInetGSaaebQQRTSa53M/7HOl59HsEbMJCBrbqEtsGhZrEh5ZSucKfNsKJ5V1tZBpwDDuv/q/9HWeScw8oPf1oMO+7hh6xsDzsIgKeoSSn8jhaPhu/R04XfN05CvC+7FHE4VKUuVdrWX3qEWDJGusASFGS4K+hafSSO6ZU9UQPcpNq2k</vt:lpwstr>
  </property>
  <property fmtid="{D5CDD505-2E9C-101B-9397-08002B2CF9AE}" pid="34" name="x1ye=37">
    <vt:lpwstr>O5bRIGLkjUa0o0Mimp1BqIhn5JKikRTqzaCwB4sqaiYzPaJfeT7aECK4cvt4AhSUft5hUE6YG6GB4LAQB+NikQbTkgakaOgBpwjb6U08cac73cPz/YKFAw2menD41RlM2Ifq/2s7lp2ygcTvDXCBlpjEsexJlm1luku6OyN8qGW/WpR+6Fl0LPmwdBBG4/RTNVDLlJV1JpLOUjcldhlyjN5tXDyCGtJg9FVCYuF2+MMskc78jufA7N67/1/k1JK</vt:lpwstr>
  </property>
  <property fmtid="{D5CDD505-2E9C-101B-9397-08002B2CF9AE}" pid="35" name="x1ye=38">
    <vt:lpwstr>wLdrjOtUcZvy3s4UAMPijmZEBo3JQog44k6eEpEjSHU6XcRj882caxlYwrHeqRByvO9bFxwW9BhgsgkrwbEgumXL68eii6+IwH1oZKyw+x/o99gMWA3Q/xmkO7rCsl8OXgBrrxv/53b53sF9olfiLYltx8OpxIgndFbWl3znPOWzSqX55Q6gp4uTleJJ5XQXRIERqiv7SBQBX4cj91a2f7wewxmjO3WdEjlW5bIux/P5FZlFgLj8/pCCbe1ZoKp</vt:lpwstr>
  </property>
  <property fmtid="{D5CDD505-2E9C-101B-9397-08002B2CF9AE}" pid="36" name="x1ye=39">
    <vt:lpwstr>sc/LNw6qaD85xV9yIB1IOZUnVpv2+CWxgd6xpydIUWTztNRCntjou4Hrwg9v/jt06HWrZIC5L32xP8imzRGGmaWM8r5+dVQva1gVmAaDB1BqDKI8EOPhDS+MZxOooGx1QssFGSwtsAyH941Yz4FN/LPpzCzX5W8bq28ogz3p5ywOUGLGowMShbehrvzIEmRiygZ+DuTUIX3edbHjiVcZ4ChLAa+BlS70bgc1EH0a+euS5tsdOROItJCl6iztkrW</vt:lpwstr>
  </property>
  <property fmtid="{D5CDD505-2E9C-101B-9397-08002B2CF9AE}" pid="37" name="x1ye=4">
    <vt:lpwstr>U+iCLRoyz49IK2We8YOSJuatTHgt3OnW2ptU+eZl1sukXazGruB9cfs51M0XKBdeFNKek5sT573m/XHvrn838pm6JDBe+AT7IJ+/CEufIiSZjiemucZXIxiJNY+X4DkSBm0CXgdh6G+UMe/62RPXU2jpMHvOstwuZYHQt+sBHekQiABDn5V2dJIHCFXrMSGuv5ZRdmnJtzJ0RwAq+TYBo9qT3qcfDsKg+QnW8kMa2+r3sjw2GF4K69YMMaPeec9</vt:lpwstr>
  </property>
  <property fmtid="{D5CDD505-2E9C-101B-9397-08002B2CF9AE}" pid="38" name="x1ye=40">
    <vt:lpwstr>Gl8HgtMo73L/C+5Na92MZQEDnhAoSRxUmKYAxVj0/e0en+za719rYqJSGTpAgaJi67/+s9tUS+VY6oJH7bnm/1lGN1/JuyyIjTj0sGBGmkhOhhk8PG9Pnll7/HcG/dLd8/CO+LNWLzzdzZsCIXUm8X/RMBAfEXGdSe9/mLnzVXMWokxEmr763c9uawFyvzVMF2IbVqgOZ7o3vrYj6sFwgi40Hw+Hq8XV3d+cnoOu81GoLNYBhYdL1ryc2Urc19F</vt:lpwstr>
  </property>
  <property fmtid="{D5CDD505-2E9C-101B-9397-08002B2CF9AE}" pid="39" name="x1ye=41">
    <vt:lpwstr>WFN25qosjAkeci9pCB2glQRpr4G0zq/bOWwn//ZcYD+kxPUIhqZR+vXUBtLwpPd4YqZgLrWPGY9schMX8zzBxU4H2eWZvtJVitHBj/JZ6WtqqbrdUfdtdOyt6ECH3Dw1E5tDgKAAA</vt:lpwstr>
  </property>
  <property fmtid="{D5CDD505-2E9C-101B-9397-08002B2CF9AE}" pid="40" name="x1ye=5">
    <vt:lpwstr>wUms55dRXsyxJH3w4nrYENOetk0QvmWmrWfjl2TyaQquczQUOmWmcUDU4bO/1iJEpImTXqcgCaakWnqYEeqFwVwaFBQOYFM/31hfRhuEIC6pzxF8JihKZE0eZSX4hSXSK7EraaHQpGaHD2LdEA/yaW3fFVbMxLJQbMoZv9JQJTSAJo6j0qOW22saGmejJHcLNCvdMPi09RluUrsNs9mltpEjp/e4SO8r/U2BBkxEYDHyKF5djndVViMw2fnWq+u</vt:lpwstr>
  </property>
  <property fmtid="{D5CDD505-2E9C-101B-9397-08002B2CF9AE}" pid="41" name="x1ye=6">
    <vt:lpwstr>K/A2FFrnBUtdVCOb7ZFlHwQaWy2X4GQYdyPxNYC9Qibbwo+SGe169VGTNDYNpmovdFnzYjXGmsFvyR265wbiiNFIVQ5JiyFdriqfeFMkV3C4tEqhQl7vs7hMRbuZbF04/XlO90+ingLUtzw376Yux0SBINC/5ap1bF4G8ZxnKn7JACmOHf6RSAL+MPNzYFJ5MTcu9sMgZfsWZXSpxvcrKrCON/g6aiBMzlT44tx2YmaL2JJ6TDk893pJwLnrhZh</vt:lpwstr>
  </property>
  <property fmtid="{D5CDD505-2E9C-101B-9397-08002B2CF9AE}" pid="42" name="x1ye=7">
    <vt:lpwstr>ISKBcg6ajwImmG9iNNLxyvoGv8qnQ9Kbo0YCFV4+faWdGfEIgLa5fx6hdnrCwndVvyo/zDukGzbtLGsNsDnkziN1xccu9VVAcyKdop/tNDNocImScXeA9oVc7DVIiC2j2iXEX+p4jC/aNXigzug762TsEQBybwCgSL/eReakiC/JDuKUduzNnRPe+mXG5bfLLSZxCQyCdmtMC4CGT50OrsP3TnU1RwBC9HIhUsRD3DOz7XVO9rsvyReTVY7DW+M</vt:lpwstr>
  </property>
  <property fmtid="{D5CDD505-2E9C-101B-9397-08002B2CF9AE}" pid="43" name="x1ye=8">
    <vt:lpwstr>GMomFELDwAXwaDmfIYJVqzSMMkEk9p7kI7iI8klFb03AqQaBQpFBOoyxdfyEuKxgjdXETRdhbLkOucWlT5BwrQ4Epig88OIrWCkRUGur/5xS5sZ2MN/3cz1JmgX6WacgA1s1/m1EuhuyQ+x+N39aJWwS94QYwbiCoudgUMgDf8ncph4wvrDwFW7xr+i8Rrye/ZWDg+WGWuL/e2UIIrTQLyX9DarwL1GBrlOS5o81bPN2SW0HiZvj0tZZUO/ppHs</vt:lpwstr>
  </property>
  <property fmtid="{D5CDD505-2E9C-101B-9397-08002B2CF9AE}" pid="44" name="x1ye=9">
    <vt:lpwstr>qo1SXr1OifBK7wpbCy/bjyH6Xg2Q/GfQnzQGyCBIOonqOCyIMUCWqntUzGHsYyg3kn6SA3VQRwYXlrb6joO4TnQz5eZQ/eAK2J7an5hfuzZLxG4YxBuVr4/RL9UjHzC3qUAZjRc+42x/ua/pys7sTh24q+sM37lLLEeS8mHbSmkxWyklAJD/4EVW3eaCVEWndh817KG3lUobxQbWAPPqf1hR58zRyhFj/xfRmVSFXCxsx6a64hkT4QDs/uA+rLa</vt:lpwstr>
  </property>
</Properties>
</file>